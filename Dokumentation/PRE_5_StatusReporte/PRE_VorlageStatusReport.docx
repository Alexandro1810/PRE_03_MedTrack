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pic="http://schemas.openxmlformats.org/drawingml/2006/picture" xmlns:a14="http://schemas.microsoft.com/office/drawing/2010/main" mc:Ignorable="w14 w15 w16se w16cid w16 w16cex w16sdtdh w16sdtfl w16du wp14">
  <w:background w:color="FFFFFF"/>
  <w:body>
    <w:tbl>
      <w:tblPr>
        <w:tblW w:w="0" w:type="auto"/>
        <w:tblInd w:w="70" w:type="dxa"/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2368"/>
        <w:gridCol w:w="7270"/>
      </w:tblGrid>
      <w:tr w:rsidR="00C14BA9" w:rsidTr="34069E1F" w14:paraId="2F7F278A" w14:textId="77777777">
        <w:tc>
          <w:tcPr>
            <w:tcW w:w="2368" w:type="dxa"/>
            <w:tcMar/>
          </w:tcPr>
          <w:p w:rsidR="00C14BA9" w:rsidP="00A61D71" w:rsidRDefault="00340418" w14:paraId="2B2768D6" w14:textId="313FE2E3">
            <w:pPr>
              <w:pStyle w:val="Header"/>
              <w:snapToGrid w:val="0"/>
              <w:spacing w:before="100"/>
              <w:rPr>
                <w:sz w:val="4"/>
                <w:szCs w:val="4"/>
              </w:rPr>
            </w:pPr>
            <w:r w:rsidRPr="34069E1F" w:rsidR="00340418">
              <w:rPr>
                <w:sz w:val="4"/>
                <w:szCs w:val="4"/>
              </w:rPr>
              <w:t>t</w:t>
            </w:r>
            <w:r w:rsidR="00A61D71">
              <w:drawing>
                <wp:inline wp14:editId="019E29BE" wp14:anchorId="351594E0">
                  <wp:extent cx="1414780" cy="382905"/>
                  <wp:effectExtent l="0" t="0" r="0" b="0"/>
                  <wp:docPr id="1461332002" name="Grafik 1" descr="Ein Bild, das Schrift, Text, Screenshot, Grafiken enthält.&#10;&#10;KI-generierte Inhalte können fehlerhaft sein."/>
                  <wp:cNvGraphicFramePr>
                    <a:graphicFrameLocks noChangeAspect="1"/>
                  </wp:cNvGraphicFramePr>
                  <a:graphic>
                    <a:graphicData xmlns:a="http://schemas.openxmlformats.org/drawingml/2006/main" uri="http://schemas.openxmlformats.org/drawingml/2006/picture">
                      <pic:pic xmlns:pic="http://schemas.openxmlformats.org/drawingml/2006/picture">
                        <pic:nvPicPr>
                          <pic:cNvPr id="1461332002" name="Grafik 1" descr="Ein Bild, das Schrift, Text, Screenshot, Grafiken enthält.&#10;&#10;KI-generierte Inhalte können fehlerhaft sein."/>
                          <pic:cNvPicPr/>
                        </pic:nvPicPr>
                        <pic:blipFill>
                          <a:blip xmlns:r="http://schemas.openxmlformats.org/officeDocument/2006/relationships" r:embed="rId10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414780" cy="38290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7270" w:type="dxa"/>
            <w:tcMar/>
            <w:vAlign w:val="center"/>
          </w:tcPr>
          <w:p w:rsidR="00C14BA9" w:rsidRDefault="00C14BA9" w14:paraId="21ED9C81" w14:textId="0C3A2D46">
            <w:pPr>
              <w:snapToGrid w:val="0"/>
              <w:spacing w:line="288" w:lineRule="auto"/>
              <w:rPr>
                <w:rFonts w:cs="Arial"/>
                <w:spacing w:val="12"/>
                <w:sz w:val="20"/>
                <w:szCs w:val="20"/>
              </w:rPr>
            </w:pPr>
            <w:r>
              <w:rPr>
                <w:rFonts w:cs="Arial"/>
                <w:b/>
                <w:spacing w:val="6"/>
                <w:sz w:val="28"/>
                <w:szCs w:val="28"/>
              </w:rPr>
              <w:t>Projekte</w:t>
            </w:r>
            <w:r w:rsidR="00A61D71">
              <w:rPr>
                <w:rFonts w:cs="Arial"/>
                <w:b/>
                <w:spacing w:val="6"/>
                <w:sz w:val="28"/>
                <w:szCs w:val="28"/>
              </w:rPr>
              <w:t>ntwicklung</w:t>
            </w:r>
          </w:p>
          <w:p w:rsidR="00C14BA9" w:rsidRDefault="00C14BA9" w14:paraId="3399D4A2" w14:textId="77777777">
            <w:pPr>
              <w:pStyle w:val="Header"/>
              <w:pBdr>
                <w:top w:val="single" w:color="000000" w:sz="4" w:space="1"/>
              </w:pBdr>
            </w:pPr>
            <w:r>
              <w:rPr>
                <w:rFonts w:cs="Arial"/>
                <w:spacing w:val="12"/>
                <w:sz w:val="20"/>
                <w:szCs w:val="20"/>
              </w:rPr>
              <w:t>Höhere Technische Bundeslehranstalt Krems, 3500, Alauntalstraße 29A</w:t>
            </w:r>
            <w:r>
              <w:rPr>
                <w:rFonts w:cs="Arial"/>
                <w:spacing w:val="12"/>
                <w:sz w:val="20"/>
                <w:szCs w:val="20"/>
              </w:rPr>
              <w:br/>
            </w:r>
            <w:r>
              <w:rPr>
                <w:rFonts w:cs="Arial"/>
                <w:spacing w:val="12"/>
                <w:sz w:val="20"/>
                <w:szCs w:val="20"/>
              </w:rPr>
              <w:t xml:space="preserve">mit Expositur </w:t>
            </w:r>
            <w:proofErr w:type="spellStart"/>
            <w:r>
              <w:rPr>
                <w:rFonts w:cs="Arial"/>
                <w:spacing w:val="12"/>
                <w:sz w:val="20"/>
                <w:szCs w:val="20"/>
              </w:rPr>
              <w:t>Zwettl</w:t>
            </w:r>
            <w:proofErr w:type="spellEnd"/>
            <w:r>
              <w:rPr>
                <w:rFonts w:cs="Arial"/>
                <w:spacing w:val="12"/>
                <w:sz w:val="20"/>
                <w:szCs w:val="20"/>
              </w:rPr>
              <w:t>, 3910, Hammerweg 1</w:t>
            </w:r>
          </w:p>
        </w:tc>
      </w:tr>
    </w:tbl>
    <w:p w:rsidR="00C14BA9" w:rsidRDefault="00C14BA9" w14:paraId="3C1CA70F" w14:textId="77777777">
      <w:pPr>
        <w:rPr>
          <w:sz w:val="20"/>
          <w:szCs w:val="20"/>
        </w:rPr>
      </w:pPr>
    </w:p>
    <w:tbl>
      <w:tblPr>
        <w:tblW w:w="0" w:type="auto"/>
        <w:tblInd w:w="55" w:type="dxa"/>
        <w:tblLayout w:type="fixed"/>
        <w:tblCellMar>
          <w:top w:w="55" w:type="dxa"/>
          <w:left w:w="55" w:type="dxa"/>
          <w:bottom w:w="55" w:type="dxa"/>
          <w:right w:w="55" w:type="dxa"/>
        </w:tblCellMar>
        <w:tblLook w:val="0000" w:firstRow="0" w:lastRow="0" w:firstColumn="0" w:lastColumn="0" w:noHBand="0" w:noVBand="0"/>
      </w:tblPr>
      <w:tblGrid>
        <w:gridCol w:w="849"/>
        <w:gridCol w:w="3969"/>
        <w:gridCol w:w="850"/>
        <w:gridCol w:w="3970"/>
      </w:tblGrid>
      <w:tr w:rsidR="00C14BA9" w14:paraId="1164723A" w14:textId="77777777">
        <w:tc>
          <w:tcPr>
            <w:tcW w:w="4818" w:type="dxa"/>
            <w:gridSpan w:val="2"/>
            <w:tcBorders>
              <w:top w:val="single" w:color="000000" w:sz="1" w:space="0"/>
              <w:left w:val="single" w:color="000000" w:sz="1" w:space="0"/>
            </w:tcBorders>
            <w:shd w:val="clear" w:color="auto" w:fill="CCCCCC"/>
          </w:tcPr>
          <w:p w:rsidR="00C14BA9" w:rsidRDefault="00C14BA9" w14:paraId="3241C0B1" w14:textId="77777777">
            <w:pPr>
              <w:pStyle w:val="TabellenInhalt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Projekt</w:t>
            </w:r>
          </w:p>
        </w:tc>
        <w:tc>
          <w:tcPr>
            <w:tcW w:w="4820" w:type="dxa"/>
            <w:gridSpan w:val="2"/>
            <w:tcBorders>
              <w:top w:val="single" w:color="000000" w:sz="1" w:space="0"/>
              <w:left w:val="single" w:color="000000" w:sz="8" w:space="0"/>
              <w:right w:val="single" w:color="000000" w:sz="1" w:space="0"/>
            </w:tcBorders>
            <w:shd w:val="clear" w:color="auto" w:fill="E6E6FF"/>
          </w:tcPr>
          <w:p w:rsidR="00C14BA9" w:rsidRDefault="00C14BA9" w14:paraId="1F8A22C4" w14:textId="77777777">
            <w:pPr>
              <w:pStyle w:val="TabellenInhalt"/>
            </w:pPr>
            <w:r>
              <w:rPr>
                <w:b/>
                <w:bCs/>
                <w:sz w:val="20"/>
                <w:szCs w:val="20"/>
              </w:rPr>
              <w:t>Team</w:t>
            </w:r>
          </w:p>
        </w:tc>
      </w:tr>
      <w:tr w:rsidR="00C14BA9" w14:paraId="064E42F9" w14:textId="77777777">
        <w:tc>
          <w:tcPr>
            <w:tcW w:w="849" w:type="dxa"/>
            <w:tcBorders>
              <w:left w:val="single" w:color="000000" w:sz="1" w:space="0"/>
            </w:tcBorders>
            <w:shd w:val="clear" w:color="auto" w:fill="CCCCCC"/>
          </w:tcPr>
          <w:p w:rsidR="00C14BA9" w:rsidRDefault="00C14BA9" w14:paraId="557ED750" w14:textId="77777777">
            <w:pPr>
              <w:pStyle w:val="TabellenInhalt"/>
              <w:jc w:val="right"/>
            </w:pPr>
            <w:proofErr w:type="spellStart"/>
            <w:r>
              <w:rPr>
                <w:sz w:val="20"/>
                <w:szCs w:val="20"/>
              </w:rPr>
              <w:t>Nr</w:t>
            </w:r>
            <w:proofErr w:type="spellEnd"/>
          </w:p>
        </w:tc>
        <w:tc>
          <w:tcPr>
            <w:tcW w:w="3969" w:type="dxa"/>
            <w:tcBorders>
              <w:top w:val="single" w:color="000000" w:sz="1" w:space="0"/>
              <w:left w:val="single" w:color="000000" w:sz="1" w:space="0"/>
              <w:bottom w:val="single" w:color="000000" w:sz="1" w:space="0"/>
              <w:right w:val="single" w:color="000000" w:sz="1" w:space="0"/>
            </w:tcBorders>
          </w:tcPr>
          <w:p w:rsidR="00C14BA9" w:rsidRDefault="00C14BA9" w14:paraId="7E16F366" w14:textId="77777777">
            <w:pPr>
              <w:pStyle w:val="TabellenInhalt"/>
              <w:rPr>
                <w:i/>
                <w:iCs/>
                <w:sz w:val="20"/>
                <w:szCs w:val="20"/>
              </w:rPr>
            </w:pPr>
            <w:r>
              <w:t>JJ/JJ-</w:t>
            </w:r>
            <w:proofErr w:type="spellStart"/>
            <w:r>
              <w:t>Kl</w:t>
            </w:r>
            <w:proofErr w:type="spellEnd"/>
            <w:r>
              <w:t>-##</w:t>
            </w:r>
          </w:p>
        </w:tc>
        <w:tc>
          <w:tcPr>
            <w:tcW w:w="850" w:type="dxa"/>
            <w:vMerge w:val="restart"/>
            <w:tcBorders>
              <w:left w:val="single" w:color="000000" w:sz="8" w:space="0"/>
              <w:bottom w:val="single" w:color="000000" w:sz="1" w:space="0"/>
            </w:tcBorders>
            <w:shd w:val="clear" w:color="auto" w:fill="E6E6FF"/>
          </w:tcPr>
          <w:p w:rsidR="00C14BA9" w:rsidRDefault="00C14BA9" w14:paraId="51847A01" w14:textId="77777777">
            <w:pPr>
              <w:pStyle w:val="TabellenInhalt"/>
              <w:rPr>
                <w:i/>
                <w:iCs/>
                <w:sz w:val="20"/>
                <w:szCs w:val="20"/>
              </w:rPr>
            </w:pPr>
          </w:p>
        </w:tc>
        <w:tc>
          <w:tcPr>
            <w:tcW w:w="3970" w:type="dxa"/>
            <w:vMerge w:val="restart"/>
            <w:tcBorders>
              <w:top w:val="single" w:color="000000" w:sz="1" w:space="0"/>
              <w:left w:val="single" w:color="000000" w:sz="1" w:space="0"/>
              <w:bottom w:val="single" w:color="000000" w:sz="1" w:space="0"/>
              <w:right w:val="single" w:color="000000" w:sz="1" w:space="0"/>
            </w:tcBorders>
          </w:tcPr>
          <w:p w:rsidR="00C14BA9" w:rsidRDefault="00C14BA9" w14:paraId="62494C35" w14:textId="77777777">
            <w:pPr>
              <w:pStyle w:val="TabellenInhalt"/>
              <w:rPr>
                <w:sz w:val="20"/>
                <w:szCs w:val="20"/>
              </w:rPr>
            </w:pPr>
            <w:r>
              <w:rPr>
                <w:b/>
                <w:bCs/>
                <w:i/>
                <w:iCs/>
                <w:sz w:val="20"/>
                <w:szCs w:val="20"/>
              </w:rPr>
              <w:t>Projektleiter/in</w:t>
            </w:r>
          </w:p>
          <w:p w:rsidR="00C14BA9" w:rsidRDefault="00C14BA9" w14:paraId="30FD70E9" w14:textId="77777777">
            <w:pPr>
              <w:pStyle w:val="TabellenInhalt"/>
              <w:rPr>
                <w:sz w:val="20"/>
                <w:szCs w:val="20"/>
              </w:rPr>
            </w:pPr>
            <w:proofErr w:type="spellStart"/>
            <w:r>
              <w:rPr>
                <w:sz w:val="20"/>
                <w:szCs w:val="20"/>
              </w:rPr>
              <w:t>Mitarb</w:t>
            </w:r>
            <w:proofErr w:type="spellEnd"/>
            <w:r>
              <w:rPr>
                <w:sz w:val="20"/>
                <w:szCs w:val="20"/>
              </w:rPr>
              <w:t>.</w:t>
            </w:r>
          </w:p>
          <w:p w:rsidR="00C14BA9" w:rsidRDefault="00C14BA9" w14:paraId="05E16474" w14:textId="77777777">
            <w:pPr>
              <w:pStyle w:val="TabellenInhalt"/>
              <w:rPr>
                <w:sz w:val="20"/>
                <w:szCs w:val="20"/>
              </w:rPr>
            </w:pPr>
            <w:proofErr w:type="spellStart"/>
            <w:r>
              <w:rPr>
                <w:sz w:val="20"/>
                <w:szCs w:val="20"/>
              </w:rPr>
              <w:t>Mitarb</w:t>
            </w:r>
            <w:proofErr w:type="spellEnd"/>
            <w:r>
              <w:rPr>
                <w:sz w:val="20"/>
                <w:szCs w:val="20"/>
              </w:rPr>
              <w:t>.</w:t>
            </w:r>
          </w:p>
          <w:p w:rsidR="00C14BA9" w:rsidRDefault="00C14BA9" w14:paraId="32D76665" w14:textId="77777777">
            <w:pPr>
              <w:pStyle w:val="TabellenInhal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…</w:t>
            </w:r>
          </w:p>
          <w:p w:rsidR="00C14BA9" w:rsidRDefault="00C14BA9" w14:paraId="0C8009A2" w14:textId="77777777">
            <w:pPr>
              <w:pStyle w:val="TabellenInhalt"/>
              <w:rPr>
                <w:sz w:val="20"/>
                <w:szCs w:val="20"/>
              </w:rPr>
            </w:pPr>
          </w:p>
          <w:p w:rsidR="00C14BA9" w:rsidRDefault="00C14BA9" w14:paraId="26FE56A2" w14:textId="77777777">
            <w:pPr>
              <w:pStyle w:val="TabellenInhalt"/>
            </w:pPr>
            <w:r>
              <w:rPr>
                <w:i/>
                <w:iCs/>
                <w:sz w:val="20"/>
                <w:szCs w:val="20"/>
              </w:rPr>
              <w:t>Betreuung</w:t>
            </w:r>
          </w:p>
        </w:tc>
      </w:tr>
      <w:tr w:rsidR="00C14BA9" w14:paraId="6AF4E77C" w14:textId="77777777">
        <w:tc>
          <w:tcPr>
            <w:tcW w:w="849" w:type="dxa"/>
            <w:tcBorders>
              <w:left w:val="single" w:color="000000" w:sz="1" w:space="0"/>
              <w:bottom w:val="single" w:color="000000" w:sz="1" w:space="0"/>
            </w:tcBorders>
            <w:shd w:val="clear" w:color="auto" w:fill="CCCCCC"/>
          </w:tcPr>
          <w:p w:rsidR="00C14BA9" w:rsidRDefault="00C14BA9" w14:paraId="036BEDD4" w14:textId="77777777">
            <w:pPr>
              <w:pStyle w:val="TabellenInhalt"/>
              <w:jc w:val="right"/>
            </w:pPr>
            <w:r>
              <w:rPr>
                <w:sz w:val="20"/>
                <w:szCs w:val="20"/>
              </w:rPr>
              <w:t>Name</w:t>
            </w:r>
          </w:p>
        </w:tc>
        <w:tc>
          <w:tcPr>
            <w:tcW w:w="3969" w:type="dxa"/>
            <w:tcBorders>
              <w:left w:val="single" w:color="000000" w:sz="1" w:space="0"/>
              <w:bottom w:val="single" w:color="000000" w:sz="1" w:space="0"/>
              <w:right w:val="single" w:color="000000" w:sz="1" w:space="0"/>
            </w:tcBorders>
          </w:tcPr>
          <w:p w:rsidR="00C14BA9" w:rsidRDefault="00C14BA9" w14:paraId="5E8F874D" w14:textId="77777777">
            <w:pPr>
              <w:pStyle w:val="TabellenInhalt"/>
            </w:pPr>
          </w:p>
        </w:tc>
        <w:tc>
          <w:tcPr>
            <w:tcW w:w="850" w:type="dxa"/>
            <w:vMerge/>
            <w:tcBorders>
              <w:left w:val="single" w:color="000000" w:sz="8" w:space="0"/>
              <w:bottom w:val="single" w:color="000000" w:sz="1" w:space="0"/>
            </w:tcBorders>
            <w:shd w:val="clear" w:color="auto" w:fill="E6E6FF"/>
          </w:tcPr>
          <w:p w:rsidR="00C14BA9" w:rsidRDefault="00C14BA9" w14:paraId="43467209" w14:textId="77777777"/>
        </w:tc>
        <w:tc>
          <w:tcPr>
            <w:tcW w:w="3970" w:type="dxa"/>
            <w:vMerge/>
            <w:tcBorders>
              <w:top w:val="single" w:color="000000" w:sz="1" w:space="0"/>
              <w:left w:val="single" w:color="000000" w:sz="1" w:space="0"/>
              <w:bottom w:val="single" w:color="000000" w:sz="1" w:space="0"/>
              <w:right w:val="single" w:color="000000" w:sz="1" w:space="0"/>
            </w:tcBorders>
          </w:tcPr>
          <w:p w:rsidR="00C14BA9" w:rsidRDefault="00C14BA9" w14:paraId="00918DAD" w14:textId="77777777"/>
        </w:tc>
      </w:tr>
      <w:tr w:rsidR="00C14BA9" w14:paraId="3AEB3E41" w14:textId="77777777">
        <w:tc>
          <w:tcPr>
            <w:tcW w:w="4818" w:type="dxa"/>
            <w:gridSpan w:val="2"/>
            <w:tcBorders>
              <w:left w:val="single" w:color="000000" w:sz="1" w:space="0"/>
            </w:tcBorders>
            <w:shd w:val="clear" w:color="auto" w:fill="E6E6E6"/>
          </w:tcPr>
          <w:p w:rsidR="00C14BA9" w:rsidRDefault="00C14BA9" w14:paraId="50615E62" w14:textId="77777777">
            <w:pPr>
              <w:pStyle w:val="TabellenInhalt"/>
            </w:pPr>
            <w:r>
              <w:rPr>
                <w:b/>
                <w:bCs/>
                <w:sz w:val="20"/>
                <w:szCs w:val="20"/>
              </w:rPr>
              <w:t>Dokument</w:t>
            </w:r>
          </w:p>
        </w:tc>
        <w:tc>
          <w:tcPr>
            <w:tcW w:w="850" w:type="dxa"/>
            <w:vMerge/>
            <w:tcBorders>
              <w:left w:val="single" w:color="000000" w:sz="8" w:space="0"/>
              <w:bottom w:val="single" w:color="000000" w:sz="1" w:space="0"/>
            </w:tcBorders>
            <w:shd w:val="clear" w:color="auto" w:fill="E6E6FF"/>
          </w:tcPr>
          <w:p w:rsidR="00C14BA9" w:rsidRDefault="00C14BA9" w14:paraId="426EAEFE" w14:textId="77777777"/>
        </w:tc>
        <w:tc>
          <w:tcPr>
            <w:tcW w:w="3970" w:type="dxa"/>
            <w:vMerge/>
            <w:tcBorders>
              <w:top w:val="single" w:color="000000" w:sz="1" w:space="0"/>
              <w:left w:val="single" w:color="000000" w:sz="1" w:space="0"/>
              <w:bottom w:val="single" w:color="000000" w:sz="1" w:space="0"/>
              <w:right w:val="single" w:color="000000" w:sz="1" w:space="0"/>
            </w:tcBorders>
          </w:tcPr>
          <w:p w:rsidR="00C14BA9" w:rsidRDefault="00C14BA9" w14:paraId="2B3C1480" w14:textId="77777777"/>
        </w:tc>
      </w:tr>
      <w:tr w:rsidR="00C14BA9" w14:paraId="7293ACE5" w14:textId="77777777">
        <w:tc>
          <w:tcPr>
            <w:tcW w:w="849" w:type="dxa"/>
            <w:tcBorders>
              <w:left w:val="single" w:color="000000" w:sz="1" w:space="0"/>
            </w:tcBorders>
            <w:shd w:val="clear" w:color="auto" w:fill="E6E6E6"/>
          </w:tcPr>
          <w:p w:rsidR="00C14BA9" w:rsidRDefault="00C14BA9" w14:paraId="6DC00F97" w14:textId="77777777">
            <w:pPr>
              <w:pStyle w:val="TabellenInhalt"/>
              <w:jc w:val="right"/>
            </w:pPr>
            <w:proofErr w:type="spellStart"/>
            <w:r>
              <w:rPr>
                <w:sz w:val="20"/>
                <w:szCs w:val="20"/>
              </w:rPr>
              <w:t>Nr</w:t>
            </w:r>
            <w:proofErr w:type="spellEnd"/>
          </w:p>
        </w:tc>
        <w:tc>
          <w:tcPr>
            <w:tcW w:w="3969" w:type="dxa"/>
            <w:tcBorders>
              <w:top w:val="single" w:color="000000" w:sz="1" w:space="0"/>
              <w:left w:val="single" w:color="000000" w:sz="1" w:space="0"/>
              <w:bottom w:val="single" w:color="000000" w:sz="1" w:space="0"/>
              <w:right w:val="single" w:color="000000" w:sz="1" w:space="0"/>
            </w:tcBorders>
          </w:tcPr>
          <w:p w:rsidR="00C14BA9" w:rsidRDefault="00C14BA9" w14:paraId="7C22F4BC" w14:textId="77777777">
            <w:pPr>
              <w:pStyle w:val="TabellenInhalt"/>
            </w:pPr>
            <w:r>
              <w:t>B_11&lt;</w:t>
            </w:r>
            <w:proofErr w:type="spellStart"/>
            <w:r>
              <w:t>lfd</w:t>
            </w:r>
            <w:proofErr w:type="spellEnd"/>
            <w:r>
              <w:t xml:space="preserve"> </w:t>
            </w:r>
            <w:proofErr w:type="spellStart"/>
            <w:r>
              <w:t>Nr</w:t>
            </w:r>
            <w:proofErr w:type="spellEnd"/>
            <w:r>
              <w:t>&gt;</w:t>
            </w:r>
          </w:p>
        </w:tc>
        <w:tc>
          <w:tcPr>
            <w:tcW w:w="850" w:type="dxa"/>
            <w:vMerge/>
            <w:tcBorders>
              <w:left w:val="single" w:color="000000" w:sz="8" w:space="0"/>
              <w:bottom w:val="single" w:color="000000" w:sz="1" w:space="0"/>
            </w:tcBorders>
            <w:shd w:val="clear" w:color="auto" w:fill="E6E6FF"/>
          </w:tcPr>
          <w:p w:rsidR="00C14BA9" w:rsidRDefault="00C14BA9" w14:paraId="6413CB41" w14:textId="77777777"/>
        </w:tc>
        <w:tc>
          <w:tcPr>
            <w:tcW w:w="3970" w:type="dxa"/>
            <w:vMerge/>
            <w:tcBorders>
              <w:top w:val="single" w:color="000000" w:sz="1" w:space="0"/>
              <w:left w:val="single" w:color="000000" w:sz="1" w:space="0"/>
              <w:bottom w:val="single" w:color="000000" w:sz="1" w:space="0"/>
              <w:right w:val="single" w:color="000000" w:sz="1" w:space="0"/>
            </w:tcBorders>
          </w:tcPr>
          <w:p w:rsidR="00C14BA9" w:rsidRDefault="00C14BA9" w14:paraId="6669594C" w14:textId="77777777"/>
        </w:tc>
      </w:tr>
      <w:tr w:rsidR="00C14BA9" w14:paraId="64FF8FA5" w14:textId="77777777">
        <w:tc>
          <w:tcPr>
            <w:tcW w:w="849" w:type="dxa"/>
            <w:tcBorders>
              <w:left w:val="single" w:color="000000" w:sz="1" w:space="0"/>
              <w:bottom w:val="single" w:color="000000" w:sz="1" w:space="0"/>
            </w:tcBorders>
            <w:shd w:val="clear" w:color="auto" w:fill="E6E6E6"/>
          </w:tcPr>
          <w:p w:rsidR="00C14BA9" w:rsidRDefault="00C14BA9" w14:paraId="265CC9CD" w14:textId="77777777">
            <w:pPr>
              <w:pStyle w:val="TabellenInhalt"/>
              <w:jc w:val="right"/>
            </w:pPr>
            <w:r>
              <w:rPr>
                <w:sz w:val="20"/>
                <w:szCs w:val="20"/>
              </w:rPr>
              <w:t>Name</w:t>
            </w:r>
          </w:p>
        </w:tc>
        <w:tc>
          <w:tcPr>
            <w:tcW w:w="3969" w:type="dxa"/>
            <w:tcBorders>
              <w:left w:val="single" w:color="000000" w:sz="1" w:space="0"/>
              <w:bottom w:val="single" w:color="000000" w:sz="1" w:space="0"/>
              <w:right w:val="single" w:color="000000" w:sz="1" w:space="0"/>
            </w:tcBorders>
          </w:tcPr>
          <w:p w:rsidR="00C14BA9" w:rsidRDefault="00C14BA9" w14:paraId="50B673A5" w14:textId="77777777">
            <w:pPr>
              <w:pStyle w:val="TabellenInhalt"/>
            </w:pPr>
            <w:r>
              <w:t>Status Report</w:t>
            </w:r>
          </w:p>
        </w:tc>
        <w:tc>
          <w:tcPr>
            <w:tcW w:w="850" w:type="dxa"/>
            <w:vMerge/>
            <w:tcBorders>
              <w:left w:val="single" w:color="000000" w:sz="8" w:space="0"/>
              <w:bottom w:val="single" w:color="000000" w:sz="1" w:space="0"/>
            </w:tcBorders>
            <w:shd w:val="clear" w:color="auto" w:fill="E6E6FF"/>
          </w:tcPr>
          <w:p w:rsidR="00C14BA9" w:rsidRDefault="00C14BA9" w14:paraId="027F674C" w14:textId="77777777"/>
        </w:tc>
        <w:tc>
          <w:tcPr>
            <w:tcW w:w="3970" w:type="dxa"/>
            <w:vMerge/>
            <w:tcBorders>
              <w:top w:val="single" w:color="000000" w:sz="1" w:space="0"/>
              <w:left w:val="single" w:color="000000" w:sz="1" w:space="0"/>
              <w:bottom w:val="single" w:color="000000" w:sz="1" w:space="0"/>
              <w:right w:val="single" w:color="000000" w:sz="1" w:space="0"/>
            </w:tcBorders>
          </w:tcPr>
          <w:p w:rsidR="00C14BA9" w:rsidRDefault="00C14BA9" w14:paraId="6CAA86BA" w14:textId="77777777"/>
        </w:tc>
      </w:tr>
    </w:tbl>
    <w:p w:rsidR="00C14BA9" w:rsidRDefault="00C14BA9" w14:paraId="3B36AA72" w14:textId="77777777">
      <w:pPr>
        <w:rPr>
          <w:sz w:val="20"/>
          <w:szCs w:val="20"/>
        </w:rPr>
      </w:pPr>
    </w:p>
    <w:p w:rsidR="00C14BA9" w:rsidRDefault="00C14BA9" w14:paraId="3B35BAC5" w14:textId="77777777">
      <w:pPr>
        <w:rPr>
          <w:sz w:val="20"/>
          <w:szCs w:val="20"/>
        </w:rPr>
      </w:pPr>
      <w:r>
        <w:rPr>
          <w:b/>
          <w:bCs/>
          <w:sz w:val="20"/>
          <w:szCs w:val="20"/>
        </w:rPr>
        <w:t>Versionsgeschichte</w:t>
      </w:r>
    </w:p>
    <w:tbl>
      <w:tblPr>
        <w:tblW w:w="0" w:type="auto"/>
        <w:tblInd w:w="55" w:type="dxa"/>
        <w:tblLayout w:type="fixed"/>
        <w:tblCellMar>
          <w:top w:w="55" w:type="dxa"/>
          <w:left w:w="55" w:type="dxa"/>
          <w:bottom w:w="55" w:type="dxa"/>
          <w:right w:w="55" w:type="dxa"/>
        </w:tblCellMar>
        <w:tblLook w:val="0000" w:firstRow="0" w:lastRow="0" w:firstColumn="0" w:lastColumn="0" w:noHBand="0" w:noVBand="0"/>
      </w:tblPr>
      <w:tblGrid>
        <w:gridCol w:w="1216"/>
        <w:gridCol w:w="1425"/>
        <w:gridCol w:w="2066"/>
        <w:gridCol w:w="4931"/>
      </w:tblGrid>
      <w:tr w:rsidR="00C14BA9" w14:paraId="0225FB4D" w14:textId="77777777">
        <w:tc>
          <w:tcPr>
            <w:tcW w:w="1216" w:type="dxa"/>
            <w:tcBorders>
              <w:top w:val="single" w:color="000000" w:sz="1" w:space="0"/>
              <w:left w:val="single" w:color="000000" w:sz="1" w:space="0"/>
              <w:bottom w:val="single" w:color="000000" w:sz="1" w:space="0"/>
            </w:tcBorders>
            <w:shd w:val="clear" w:color="auto" w:fill="E6E6E6"/>
          </w:tcPr>
          <w:p w:rsidR="00C14BA9" w:rsidRDefault="00C14BA9" w14:paraId="174AEBDD" w14:textId="77777777">
            <w:pPr>
              <w:pStyle w:val="TabellenInhalt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Version</w:t>
            </w:r>
          </w:p>
        </w:tc>
        <w:tc>
          <w:tcPr>
            <w:tcW w:w="1425" w:type="dxa"/>
            <w:tcBorders>
              <w:top w:val="single" w:color="000000" w:sz="1" w:space="0"/>
              <w:left w:val="single" w:color="000000" w:sz="1" w:space="0"/>
              <w:bottom w:val="single" w:color="000000" w:sz="1" w:space="0"/>
            </w:tcBorders>
            <w:shd w:val="clear" w:color="auto" w:fill="E6E6E6"/>
          </w:tcPr>
          <w:p w:rsidR="00C14BA9" w:rsidRDefault="00C14BA9" w14:paraId="30473E06" w14:textId="77777777">
            <w:pPr>
              <w:pStyle w:val="TabellenInhalt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Datum</w:t>
            </w:r>
          </w:p>
        </w:tc>
        <w:tc>
          <w:tcPr>
            <w:tcW w:w="2066" w:type="dxa"/>
            <w:tcBorders>
              <w:top w:val="single" w:color="000000" w:sz="1" w:space="0"/>
              <w:left w:val="single" w:color="000000" w:sz="1" w:space="0"/>
              <w:bottom w:val="single" w:color="000000" w:sz="1" w:space="0"/>
            </w:tcBorders>
            <w:shd w:val="clear" w:color="auto" w:fill="E6E6E6"/>
          </w:tcPr>
          <w:p w:rsidR="00C14BA9" w:rsidRDefault="00C14BA9" w14:paraId="3823439F" w14:textId="77777777">
            <w:pPr>
              <w:pStyle w:val="TabellenInhalt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Autor/in</w:t>
            </w:r>
          </w:p>
        </w:tc>
        <w:tc>
          <w:tcPr>
            <w:tcW w:w="4931" w:type="dxa"/>
            <w:tcBorders>
              <w:top w:val="single" w:color="000000" w:sz="1" w:space="0"/>
              <w:left w:val="single" w:color="000000" w:sz="1" w:space="0"/>
              <w:bottom w:val="single" w:color="000000" w:sz="1" w:space="0"/>
              <w:right w:val="single" w:color="000000" w:sz="1" w:space="0"/>
            </w:tcBorders>
            <w:shd w:val="clear" w:color="auto" w:fill="E6E6E6"/>
          </w:tcPr>
          <w:p w:rsidR="00C14BA9" w:rsidRDefault="00C14BA9" w14:paraId="3BE603A1" w14:textId="77777777">
            <w:pPr>
              <w:pStyle w:val="TabellenInhalt"/>
              <w:jc w:val="center"/>
            </w:pPr>
            <w:r>
              <w:rPr>
                <w:sz w:val="20"/>
                <w:szCs w:val="20"/>
              </w:rPr>
              <w:t>Änderungen</w:t>
            </w:r>
          </w:p>
        </w:tc>
      </w:tr>
      <w:tr w:rsidR="00C14BA9" w14:paraId="75A30879" w14:textId="77777777">
        <w:tc>
          <w:tcPr>
            <w:tcW w:w="1216" w:type="dxa"/>
            <w:tcBorders>
              <w:left w:val="single" w:color="000000" w:sz="1" w:space="0"/>
              <w:bottom w:val="single" w:color="000000" w:sz="1" w:space="0"/>
            </w:tcBorders>
          </w:tcPr>
          <w:p w:rsidR="00C14BA9" w:rsidRDefault="00C14BA9" w14:paraId="06267B37" w14:textId="77777777">
            <w:pPr>
              <w:pStyle w:val="TabellenInhalt"/>
              <w:rPr>
                <w:sz w:val="20"/>
                <w:szCs w:val="20"/>
              </w:rPr>
            </w:pPr>
          </w:p>
        </w:tc>
        <w:tc>
          <w:tcPr>
            <w:tcW w:w="1425" w:type="dxa"/>
            <w:tcBorders>
              <w:left w:val="single" w:color="000000" w:sz="1" w:space="0"/>
              <w:bottom w:val="single" w:color="000000" w:sz="1" w:space="0"/>
            </w:tcBorders>
          </w:tcPr>
          <w:p w:rsidR="00C14BA9" w:rsidRDefault="00C14BA9" w14:paraId="0D518FFA" w14:textId="77777777">
            <w:pPr>
              <w:pStyle w:val="TabellenInhalt"/>
              <w:rPr>
                <w:sz w:val="20"/>
                <w:szCs w:val="20"/>
              </w:rPr>
            </w:pPr>
          </w:p>
        </w:tc>
        <w:tc>
          <w:tcPr>
            <w:tcW w:w="2066" w:type="dxa"/>
            <w:tcBorders>
              <w:left w:val="single" w:color="000000" w:sz="1" w:space="0"/>
              <w:bottom w:val="single" w:color="000000" w:sz="1" w:space="0"/>
            </w:tcBorders>
          </w:tcPr>
          <w:p w:rsidR="00C14BA9" w:rsidRDefault="00C14BA9" w14:paraId="0D0D2DA0" w14:textId="77777777">
            <w:pPr>
              <w:pStyle w:val="TabellenInhalt"/>
              <w:rPr>
                <w:sz w:val="20"/>
                <w:szCs w:val="20"/>
              </w:rPr>
            </w:pPr>
          </w:p>
        </w:tc>
        <w:tc>
          <w:tcPr>
            <w:tcW w:w="4931" w:type="dxa"/>
            <w:tcBorders>
              <w:left w:val="single" w:color="000000" w:sz="1" w:space="0"/>
              <w:bottom w:val="single" w:color="000000" w:sz="1" w:space="0"/>
              <w:right w:val="single" w:color="000000" w:sz="1" w:space="0"/>
            </w:tcBorders>
          </w:tcPr>
          <w:p w:rsidR="00C14BA9" w:rsidRDefault="00C14BA9" w14:paraId="4D9C061B" w14:textId="77777777">
            <w:pPr>
              <w:pStyle w:val="TabellenInhalt"/>
              <w:rPr>
                <w:sz w:val="20"/>
                <w:szCs w:val="20"/>
              </w:rPr>
            </w:pPr>
          </w:p>
        </w:tc>
      </w:tr>
    </w:tbl>
    <w:p w:rsidR="00C14BA9" w:rsidRDefault="00C14BA9" w14:paraId="0A88F03D" w14:textId="77777777"/>
    <w:p w:rsidR="00C14BA9" w:rsidRDefault="00C14BA9" w14:paraId="42750563" w14:textId="77777777">
      <w:pPr>
        <w:pStyle w:val="Heading11"/>
        <w:numPr>
          <w:ilvl w:val="0"/>
          <w:numId w:val="2"/>
        </w:numPr>
        <w:rPr>
          <w:rFonts w:ascii="Tahoma" w:hAnsi="Tahoma" w:cs="Tahoma"/>
          <w:lang w:val="de-DE"/>
        </w:rPr>
      </w:pPr>
      <w:r>
        <w:rPr>
          <w:rFonts w:ascii="Tahoma" w:hAnsi="Tahoma" w:cs="Tahoma"/>
          <w:lang w:val="de-DE"/>
        </w:rPr>
        <w:t>Status</w:t>
      </w:r>
    </w:p>
    <w:p w:rsidR="00C14BA9" w:rsidRDefault="00C14BA9" w14:paraId="1E5C8DC5" w14:textId="27F0901E">
      <w:pPr>
        <w:autoSpaceDE w:val="0"/>
        <w:rPr>
          <w:rFonts w:eastAsia="Arial" w:cs="Tahoma"/>
          <w:lang w:val="de-DE"/>
        </w:rPr>
      </w:pPr>
      <w:r>
        <w:rPr>
          <w:rFonts w:eastAsia="Arial" w:cs="Tahoma"/>
          <w:lang w:val="de-DE"/>
        </w:rPr>
        <w:t>(zutreffendes ankreuzen bzw</w:t>
      </w:r>
      <w:r w:rsidR="00A61D71">
        <w:rPr>
          <w:rFonts w:eastAsia="Arial" w:cs="Tahoma"/>
          <w:lang w:val="de-DE"/>
        </w:rPr>
        <w:t>.</w:t>
      </w:r>
      <w:r>
        <w:rPr>
          <w:rFonts w:eastAsia="Arial" w:cs="Tahoma"/>
          <w:lang w:val="de-DE"/>
        </w:rPr>
        <w:t xml:space="preserve"> </w:t>
      </w:r>
      <w:r w:rsidR="00A61D71">
        <w:rPr>
          <w:rFonts w:eastAsia="Arial" w:cs="Tahoma"/>
          <w:lang w:val="de-DE"/>
        </w:rPr>
        <w:t>nichtzutreffendes</w:t>
      </w:r>
      <w:r>
        <w:rPr>
          <w:rFonts w:eastAsia="Arial" w:cs="Tahoma"/>
          <w:lang w:val="de-DE"/>
        </w:rPr>
        <w:t xml:space="preserve"> streichen)</w:t>
      </w:r>
    </w:p>
    <w:tbl>
      <w:tblPr>
        <w:tblW w:w="0" w:type="auto"/>
        <w:tblLayout w:type="fixed"/>
        <w:tblLook w:val="0000" w:firstRow="0" w:lastRow="0" w:firstColumn="0" w:lastColumn="0" w:noHBand="0" w:noVBand="0"/>
      </w:tblPr>
      <w:tblGrid>
        <w:gridCol w:w="4747"/>
        <w:gridCol w:w="4747"/>
      </w:tblGrid>
      <w:tr w:rsidR="00C14BA9" w:rsidTr="23C11C90" w14:paraId="5F7BBDC3" w14:textId="77777777">
        <w:tc>
          <w:tcPr>
            <w:tcW w:w="4747" w:type="dxa"/>
          </w:tcPr>
          <w:p w:rsidR="00C14BA9" w:rsidRDefault="00C14BA9" w14:paraId="5FB77A22" w14:textId="242C9A29">
            <w:pPr>
              <w:autoSpaceDE w:val="0"/>
              <w:snapToGrid w:val="0"/>
              <w:rPr>
                <w:rFonts w:eastAsia="Arial" w:cs="Tahoma"/>
                <w:lang w:val="de-DE"/>
              </w:rPr>
            </w:pPr>
            <w:r w:rsidRPr="23C11C90">
              <w:rPr>
                <w:rFonts w:eastAsia="Arial" w:cs="Tahoma"/>
                <w:lang w:val="de-DE"/>
              </w:rPr>
              <w:t xml:space="preserve">Der Projektstatus zu </w:t>
            </w:r>
            <w:r w:rsidRPr="23C11C90" w:rsidR="5D71DA82">
              <w:rPr>
                <w:rFonts w:eastAsia="Arial" w:cs="Tahoma"/>
                <w:lang w:val="de-DE"/>
              </w:rPr>
              <w:t>PRE</w:t>
            </w:r>
            <w:r w:rsidRPr="23C11C90">
              <w:rPr>
                <w:rFonts w:eastAsia="Arial" w:cs="Tahoma"/>
                <w:lang w:val="de-DE"/>
              </w:rPr>
              <w:t>-Beginn ist:</w:t>
            </w:r>
          </w:p>
          <w:p w:rsidR="00C14BA9" w:rsidRDefault="00C14BA9" w14:paraId="1CD553B4" w14:textId="77777777">
            <w:pPr>
              <w:autoSpaceDE w:val="0"/>
              <w:rPr>
                <w:rFonts w:eastAsia="Arial" w:cs="Tahoma"/>
                <w:lang w:val="de-DE"/>
              </w:rPr>
            </w:pPr>
          </w:p>
        </w:tc>
        <w:tc>
          <w:tcPr>
            <w:tcW w:w="4747" w:type="dxa"/>
            <w:vAlign w:val="center"/>
          </w:tcPr>
          <w:tbl>
            <w:tblPr>
              <w:tblW w:w="0" w:type="auto"/>
              <w:tblInd w:w="2078" w:type="dxa"/>
              <w:tblLayout w:type="fixed"/>
              <w:tblLook w:val="0000" w:firstRow="0" w:lastRow="0" w:firstColumn="0" w:lastColumn="0" w:noHBand="0" w:noVBand="0"/>
            </w:tblPr>
            <w:tblGrid>
              <w:gridCol w:w="380"/>
            </w:tblGrid>
            <w:tr w:rsidR="00C14BA9" w14:paraId="6D1DE3B6" w14:textId="77777777">
              <w:tc>
                <w:tcPr>
                  <w:tcW w:w="380" w:type="dxa"/>
                  <w:tcBorders>
                    <w:top w:val="single" w:color="000000" w:sz="4" w:space="0"/>
                    <w:left w:val="single" w:color="000000" w:sz="4" w:space="0"/>
                    <w:bottom w:val="single" w:color="000000" w:sz="4" w:space="0"/>
                    <w:right w:val="single" w:color="000000" w:sz="4" w:space="0"/>
                  </w:tcBorders>
                  <w:shd w:val="clear" w:color="auto" w:fill="FF0000"/>
                </w:tcPr>
                <w:p w:rsidR="00C14BA9" w:rsidRDefault="00C14BA9" w14:paraId="3EF8E2B4" w14:textId="77777777">
                  <w:pPr>
                    <w:snapToGrid w:val="0"/>
                    <w:jc w:val="center"/>
                  </w:pPr>
                  <w:r>
                    <w:rPr>
                      <w:rFonts w:ascii="Wingdings" w:hAnsi="Wingdings" w:cs="Wingdings"/>
                    </w:rPr>
                    <w:t></w:t>
                  </w:r>
                </w:p>
              </w:tc>
            </w:tr>
            <w:tr w:rsidR="00C14BA9" w14:paraId="0B8ED72A" w14:textId="77777777">
              <w:tc>
                <w:tcPr>
                  <w:tcW w:w="380" w:type="dxa"/>
                  <w:tcBorders>
                    <w:top w:val="single" w:color="000000" w:sz="4" w:space="0"/>
                    <w:left w:val="single" w:color="000000" w:sz="4" w:space="0"/>
                    <w:bottom w:val="single" w:color="000000" w:sz="4" w:space="0"/>
                    <w:right w:val="single" w:color="000000" w:sz="4" w:space="0"/>
                  </w:tcBorders>
                  <w:shd w:val="clear" w:color="auto" w:fill="FFFF00"/>
                </w:tcPr>
                <w:p w:rsidR="00C14BA9" w:rsidRDefault="00C14BA9" w14:paraId="2EB5B288" w14:textId="77777777">
                  <w:pPr>
                    <w:snapToGrid w:val="0"/>
                    <w:jc w:val="center"/>
                  </w:pPr>
                  <w:r>
                    <w:rPr>
                      <w:rFonts w:ascii="Wingdings" w:hAnsi="Wingdings" w:cs="Wingdings"/>
                    </w:rPr>
                    <w:t></w:t>
                  </w:r>
                </w:p>
              </w:tc>
            </w:tr>
            <w:tr w:rsidR="00C14BA9" w14:paraId="31914AE5" w14:textId="77777777">
              <w:tc>
                <w:tcPr>
                  <w:tcW w:w="380" w:type="dxa"/>
                  <w:tcBorders>
                    <w:top w:val="single" w:color="000000" w:sz="4" w:space="0"/>
                    <w:left w:val="single" w:color="000000" w:sz="4" w:space="0"/>
                    <w:bottom w:val="single" w:color="000000" w:sz="4" w:space="0"/>
                    <w:right w:val="single" w:color="000000" w:sz="4" w:space="0"/>
                  </w:tcBorders>
                  <w:shd w:val="clear" w:color="auto" w:fill="00FF00"/>
                </w:tcPr>
                <w:p w:rsidR="00C14BA9" w:rsidRDefault="00C14BA9" w14:paraId="01E10BE0" w14:textId="77777777">
                  <w:pPr>
                    <w:snapToGrid w:val="0"/>
                    <w:jc w:val="center"/>
                  </w:pPr>
                  <w:r>
                    <w:rPr>
                      <w:rFonts w:ascii="Wingdings" w:hAnsi="Wingdings" w:cs="Wingdings"/>
                    </w:rPr>
                    <w:t></w:t>
                  </w:r>
                </w:p>
              </w:tc>
            </w:tr>
          </w:tbl>
          <w:p w:rsidR="00C14BA9" w:rsidRDefault="00C14BA9" w14:paraId="2DF307B7" w14:textId="77777777">
            <w:pPr>
              <w:rPr>
                <w:rFonts w:eastAsia="Arial" w:cs="Tahoma"/>
                <w:lang w:val="de-DE"/>
              </w:rPr>
            </w:pPr>
          </w:p>
        </w:tc>
      </w:tr>
      <w:tr w:rsidR="00C14BA9" w:rsidTr="23C11C90" w14:paraId="782EBF7C" w14:textId="77777777">
        <w:tc>
          <w:tcPr>
            <w:tcW w:w="9494" w:type="dxa"/>
            <w:gridSpan w:val="2"/>
          </w:tcPr>
          <w:p w:rsidR="00C14BA9" w:rsidRDefault="00C14BA9" w14:paraId="292BCA37" w14:textId="77777777">
            <w:pPr>
              <w:numPr>
                <w:ilvl w:val="0"/>
                <w:numId w:val="3"/>
              </w:numPr>
              <w:tabs>
                <w:tab w:val="left" w:pos="720"/>
              </w:tabs>
              <w:autoSpaceDE w:val="0"/>
              <w:snapToGrid w:val="0"/>
              <w:rPr>
                <w:rFonts w:eastAsia="Arial" w:cs="Tahoma"/>
                <w:lang w:val="de-DE"/>
              </w:rPr>
            </w:pPr>
            <w:r>
              <w:rPr>
                <w:rFonts w:eastAsia="Arial" w:cs="Tahoma"/>
                <w:lang w:val="de-DE"/>
              </w:rPr>
              <w:t>Es sind alle Projektmitarbeiter/innen einsatzbereit</w:t>
            </w:r>
          </w:p>
          <w:p w:rsidR="00C14BA9" w:rsidRDefault="00C14BA9" w14:paraId="0FF97ACC" w14:textId="77777777">
            <w:pPr>
              <w:numPr>
                <w:ilvl w:val="0"/>
                <w:numId w:val="4"/>
              </w:numPr>
              <w:tabs>
                <w:tab w:val="left" w:pos="720"/>
              </w:tabs>
              <w:autoSpaceDE w:val="0"/>
              <w:rPr>
                <w:rFonts w:eastAsia="Arial" w:cs="Tahoma"/>
                <w:lang w:val="de-DE"/>
              </w:rPr>
            </w:pPr>
            <w:r>
              <w:rPr>
                <w:rFonts w:eastAsia="Arial" w:cs="Tahoma"/>
                <w:lang w:val="de-DE"/>
              </w:rPr>
              <w:t>Es sind alle Ressourcen zur Erledigung der Tagesarbeiten vorhanden</w:t>
            </w:r>
          </w:p>
          <w:p w:rsidR="00C14BA9" w:rsidRDefault="00C14BA9" w14:paraId="70E89D47" w14:textId="77777777">
            <w:pPr>
              <w:numPr>
                <w:ilvl w:val="0"/>
                <w:numId w:val="5"/>
              </w:numPr>
              <w:tabs>
                <w:tab w:val="left" w:pos="720"/>
              </w:tabs>
              <w:autoSpaceDE w:val="0"/>
              <w:rPr>
                <w:rFonts w:eastAsia="Arial" w:cs="Tahoma"/>
                <w:lang w:val="de-DE"/>
              </w:rPr>
            </w:pPr>
            <w:r>
              <w:rPr>
                <w:rFonts w:eastAsia="Arial" w:cs="Tahoma"/>
                <w:lang w:val="de-DE"/>
              </w:rPr>
              <w:t>Es ist kein Betreuereingriff durch die Lehrkraft notwendig</w:t>
            </w:r>
          </w:p>
          <w:p w:rsidR="00C14BA9" w:rsidP="23C11C90" w:rsidRDefault="00C14BA9" w14:paraId="26E69D56" w14:textId="5FE93AC2">
            <w:pPr>
              <w:numPr>
                <w:ilvl w:val="0"/>
                <w:numId w:val="5"/>
              </w:numPr>
              <w:tabs>
                <w:tab w:val="left" w:pos="720"/>
              </w:tabs>
              <w:autoSpaceDE w:val="0"/>
              <w:rPr>
                <w:rFonts w:eastAsia="Arial" w:cs="Tahoma"/>
                <w:lang w:val="de-DE"/>
              </w:rPr>
            </w:pPr>
            <w:r w:rsidRPr="23C11C90">
              <w:rPr>
                <w:rFonts w:eastAsia="Arial" w:cs="Tahoma"/>
                <w:lang w:val="de-DE"/>
              </w:rPr>
              <w:t xml:space="preserve">Es wurde seit der letzten </w:t>
            </w:r>
            <w:r w:rsidRPr="23C11C90" w:rsidR="25360FC0">
              <w:rPr>
                <w:rFonts w:eastAsia="Arial" w:cs="Tahoma"/>
                <w:lang w:val="de-DE"/>
              </w:rPr>
              <w:t>PRE</w:t>
            </w:r>
            <w:r w:rsidRPr="23C11C90">
              <w:rPr>
                <w:rFonts w:eastAsia="Arial" w:cs="Tahoma"/>
                <w:lang w:val="de-DE"/>
              </w:rPr>
              <w:t>-Einheit nichts außerhalb des Unterrichtes gearbeitet (ansonsten Beilage)</w:t>
            </w:r>
          </w:p>
        </w:tc>
      </w:tr>
    </w:tbl>
    <w:p w:rsidR="00C14BA9" w:rsidRDefault="00C14BA9" w14:paraId="3474F0AF" w14:textId="77777777">
      <w:pPr>
        <w:pStyle w:val="Heading11"/>
        <w:numPr>
          <w:ilvl w:val="0"/>
          <w:numId w:val="2"/>
        </w:numPr>
        <w:rPr>
          <w:rFonts w:ascii="Tahoma" w:hAnsi="Tahoma" w:cs="Tahoma"/>
          <w:lang w:val="de-DE"/>
        </w:rPr>
      </w:pPr>
      <w:r>
        <w:rPr>
          <w:rFonts w:ascii="Tahoma" w:hAnsi="Tahoma" w:cs="Tahoma"/>
          <w:lang w:val="de-DE"/>
        </w:rPr>
        <w:t>Meilensteinplan Soll/Ist</w:t>
      </w:r>
    </w:p>
    <w:p w:rsidR="00C14BA9" w:rsidRDefault="00C14BA9" w14:paraId="05422E23" w14:textId="77777777">
      <w:pPr>
        <w:autoSpaceDE w:val="0"/>
        <w:rPr>
          <w:rFonts w:cs="Tahoma"/>
          <w:lang w:val="de-DE"/>
        </w:rPr>
      </w:pPr>
      <w:r>
        <w:rPr>
          <w:rFonts w:eastAsia="Arial" w:cs="Tahoma"/>
          <w:lang w:val="de-DE"/>
        </w:rPr>
        <w:t>In diesem Abschnitt wird ein Soll/Ist-Vergleich des Meilensteinplanes geführt und dieser anschließend interpretiert.</w:t>
      </w:r>
    </w:p>
    <w:p w:rsidR="00C14BA9" w:rsidRDefault="00C14BA9" w14:paraId="56F0AFE8" w14:textId="77777777">
      <w:pPr>
        <w:pStyle w:val="Heading21"/>
        <w:numPr>
          <w:ilvl w:val="1"/>
          <w:numId w:val="2"/>
        </w:numPr>
        <w:rPr>
          <w:rFonts w:ascii="Tahoma" w:hAnsi="Tahoma" w:cs="Tahoma"/>
          <w:lang w:val="de-DE"/>
        </w:rPr>
      </w:pPr>
      <w:r>
        <w:rPr>
          <w:rFonts w:ascii="Tahoma" w:hAnsi="Tahoma" w:cs="Tahoma"/>
          <w:lang w:val="de-DE"/>
        </w:rPr>
        <w:t>Termine</w:t>
      </w:r>
    </w:p>
    <w:tbl>
      <w:tblPr>
        <w:tblW w:w="0" w:type="auto"/>
        <w:tblInd w:w="-2" w:type="dxa"/>
        <w:tblLayout w:type="fixed"/>
        <w:tblLook w:val="0000" w:firstRow="0" w:lastRow="0" w:firstColumn="0" w:lastColumn="0" w:noHBand="0" w:noVBand="0"/>
      </w:tblPr>
      <w:tblGrid>
        <w:gridCol w:w="1270"/>
        <w:gridCol w:w="5138"/>
        <w:gridCol w:w="1620"/>
        <w:gridCol w:w="1444"/>
      </w:tblGrid>
      <w:tr w:rsidR="00C14BA9" w14:paraId="791E91BA" w14:textId="77777777">
        <w:tc>
          <w:tcPr>
            <w:tcW w:w="1270" w:type="dxa"/>
            <w:tcBorders>
              <w:top w:val="single" w:color="000000" w:sz="1" w:space="0"/>
              <w:left w:val="single" w:color="000000" w:sz="1" w:space="0"/>
              <w:bottom w:val="single" w:color="000000" w:sz="1" w:space="0"/>
            </w:tcBorders>
          </w:tcPr>
          <w:p w:rsidR="00C14BA9" w:rsidRDefault="00C14BA9" w14:paraId="6A994426" w14:textId="77777777">
            <w:pPr>
              <w:autoSpaceDE w:val="0"/>
              <w:snapToGrid w:val="0"/>
              <w:jc w:val="center"/>
              <w:rPr>
                <w:rFonts w:eastAsia="Arial" w:cs="Tahoma"/>
                <w:i/>
                <w:iCs/>
                <w:lang w:val="de-DE"/>
              </w:rPr>
            </w:pPr>
            <w:r>
              <w:rPr>
                <w:rFonts w:eastAsia="Arial" w:cs="Tahoma"/>
                <w:i/>
                <w:iCs/>
                <w:lang w:val="de-DE"/>
              </w:rPr>
              <w:t>Nummer</w:t>
            </w:r>
          </w:p>
        </w:tc>
        <w:tc>
          <w:tcPr>
            <w:tcW w:w="5138" w:type="dxa"/>
            <w:tcBorders>
              <w:top w:val="single" w:color="000000" w:sz="1" w:space="0"/>
              <w:left w:val="single" w:color="000000" w:sz="1" w:space="0"/>
              <w:bottom w:val="single" w:color="000000" w:sz="1" w:space="0"/>
            </w:tcBorders>
          </w:tcPr>
          <w:p w:rsidR="00C14BA9" w:rsidRDefault="00C14BA9" w14:paraId="14D86316" w14:textId="77777777">
            <w:pPr>
              <w:autoSpaceDE w:val="0"/>
              <w:snapToGrid w:val="0"/>
              <w:jc w:val="center"/>
              <w:rPr>
                <w:rFonts w:eastAsia="Arial" w:cs="Tahoma"/>
                <w:i/>
                <w:iCs/>
                <w:lang w:val="de-DE"/>
              </w:rPr>
            </w:pPr>
            <w:r>
              <w:rPr>
                <w:rFonts w:eastAsia="Arial" w:cs="Tahoma"/>
                <w:i/>
                <w:iCs/>
                <w:lang w:val="de-DE"/>
              </w:rPr>
              <w:t>Name</w:t>
            </w:r>
          </w:p>
        </w:tc>
        <w:tc>
          <w:tcPr>
            <w:tcW w:w="1620" w:type="dxa"/>
            <w:tcBorders>
              <w:top w:val="single" w:color="000000" w:sz="1" w:space="0"/>
              <w:left w:val="single" w:color="000000" w:sz="1" w:space="0"/>
              <w:bottom w:val="single" w:color="000000" w:sz="1" w:space="0"/>
            </w:tcBorders>
          </w:tcPr>
          <w:p w:rsidR="00C14BA9" w:rsidRDefault="00C14BA9" w14:paraId="4C5E1171" w14:textId="77777777">
            <w:pPr>
              <w:autoSpaceDE w:val="0"/>
              <w:snapToGrid w:val="0"/>
              <w:jc w:val="center"/>
              <w:rPr>
                <w:rFonts w:eastAsia="Arial" w:cs="Tahoma"/>
                <w:i/>
                <w:iCs/>
                <w:lang w:val="de-DE"/>
              </w:rPr>
            </w:pPr>
            <w:r>
              <w:rPr>
                <w:rFonts w:eastAsia="Arial" w:cs="Tahoma"/>
                <w:i/>
                <w:iCs/>
                <w:lang w:val="de-DE"/>
              </w:rPr>
              <w:t>Solldatum</w:t>
            </w:r>
          </w:p>
        </w:tc>
        <w:tc>
          <w:tcPr>
            <w:tcW w:w="1444" w:type="dxa"/>
            <w:tcBorders>
              <w:top w:val="single" w:color="000000" w:sz="1" w:space="0"/>
              <w:left w:val="single" w:color="000000" w:sz="1" w:space="0"/>
              <w:bottom w:val="single" w:color="000000" w:sz="1" w:space="0"/>
              <w:right w:val="single" w:color="000000" w:sz="1" w:space="0"/>
            </w:tcBorders>
          </w:tcPr>
          <w:p w:rsidR="00C14BA9" w:rsidRDefault="00C14BA9" w14:paraId="4FCFFCB5" w14:textId="77777777">
            <w:pPr>
              <w:autoSpaceDE w:val="0"/>
              <w:snapToGrid w:val="0"/>
              <w:jc w:val="center"/>
            </w:pPr>
            <w:proofErr w:type="spellStart"/>
            <w:r>
              <w:rPr>
                <w:rFonts w:eastAsia="Arial" w:cs="Tahoma"/>
                <w:i/>
                <w:iCs/>
                <w:lang w:val="de-DE"/>
              </w:rPr>
              <w:t>Istdatum</w:t>
            </w:r>
            <w:proofErr w:type="spellEnd"/>
          </w:p>
        </w:tc>
      </w:tr>
      <w:tr w:rsidR="00C14BA9" w14:paraId="1EBF9992" w14:textId="77777777">
        <w:tc>
          <w:tcPr>
            <w:tcW w:w="1270" w:type="dxa"/>
            <w:tcBorders>
              <w:top w:val="single" w:color="000000" w:sz="1" w:space="0"/>
              <w:left w:val="single" w:color="000000" w:sz="1" w:space="0"/>
              <w:bottom w:val="single" w:color="000000" w:sz="1" w:space="0"/>
            </w:tcBorders>
          </w:tcPr>
          <w:p w:rsidR="00C14BA9" w:rsidRDefault="00C14BA9" w14:paraId="24C994F1" w14:textId="77777777">
            <w:pPr>
              <w:autoSpaceDE w:val="0"/>
              <w:snapToGrid w:val="0"/>
              <w:rPr>
                <w:rFonts w:eastAsia="Arial" w:cs="Tahoma"/>
                <w:lang w:val="de-DE"/>
              </w:rPr>
            </w:pPr>
            <w:r>
              <w:rPr>
                <w:rFonts w:eastAsia="Arial" w:cs="Tahoma"/>
                <w:lang w:val="de-DE"/>
              </w:rPr>
              <w:t>M0</w:t>
            </w:r>
          </w:p>
        </w:tc>
        <w:tc>
          <w:tcPr>
            <w:tcW w:w="5138" w:type="dxa"/>
            <w:tcBorders>
              <w:top w:val="single" w:color="000000" w:sz="1" w:space="0"/>
              <w:left w:val="single" w:color="000000" w:sz="1" w:space="0"/>
              <w:bottom w:val="single" w:color="000000" w:sz="1" w:space="0"/>
            </w:tcBorders>
          </w:tcPr>
          <w:p w:rsidR="00C14BA9" w:rsidRDefault="00C14BA9" w14:paraId="6463AB81" w14:textId="77777777">
            <w:pPr>
              <w:autoSpaceDE w:val="0"/>
              <w:snapToGrid w:val="0"/>
              <w:rPr>
                <w:rFonts w:eastAsia="Arial" w:cs="Tahoma"/>
                <w:lang w:val="de-DE"/>
              </w:rPr>
            </w:pPr>
            <w:r>
              <w:rPr>
                <w:rFonts w:eastAsia="Arial" w:cs="Tahoma"/>
                <w:lang w:val="de-DE"/>
              </w:rPr>
              <w:t>Projektauftrag erteilt</w:t>
            </w:r>
          </w:p>
        </w:tc>
        <w:tc>
          <w:tcPr>
            <w:tcW w:w="1620" w:type="dxa"/>
            <w:tcBorders>
              <w:top w:val="single" w:color="000000" w:sz="1" w:space="0"/>
              <w:left w:val="single" w:color="000000" w:sz="1" w:space="0"/>
              <w:bottom w:val="single" w:color="000000" w:sz="1" w:space="0"/>
            </w:tcBorders>
          </w:tcPr>
          <w:p w:rsidR="00C14BA9" w:rsidRDefault="00C14BA9" w14:paraId="5EB7586A" w14:textId="77777777">
            <w:pPr>
              <w:autoSpaceDE w:val="0"/>
              <w:snapToGrid w:val="0"/>
              <w:rPr>
                <w:rFonts w:eastAsia="Arial" w:cs="Tahoma"/>
                <w:lang w:val="de-DE"/>
              </w:rPr>
            </w:pPr>
            <w:r>
              <w:rPr>
                <w:rFonts w:eastAsia="Arial" w:cs="Tahoma"/>
                <w:lang w:val="de-DE"/>
              </w:rPr>
              <w:t>10.02.2006</w:t>
            </w:r>
          </w:p>
        </w:tc>
        <w:tc>
          <w:tcPr>
            <w:tcW w:w="1444" w:type="dxa"/>
            <w:tcBorders>
              <w:top w:val="single" w:color="000000" w:sz="1" w:space="0"/>
              <w:left w:val="single" w:color="000000" w:sz="1" w:space="0"/>
              <w:bottom w:val="single" w:color="000000" w:sz="1" w:space="0"/>
              <w:right w:val="single" w:color="000000" w:sz="1" w:space="0"/>
            </w:tcBorders>
          </w:tcPr>
          <w:p w:rsidR="00C14BA9" w:rsidRDefault="00C14BA9" w14:paraId="3AC7D192" w14:textId="77777777">
            <w:pPr>
              <w:autoSpaceDE w:val="0"/>
              <w:snapToGrid w:val="0"/>
            </w:pPr>
            <w:r>
              <w:rPr>
                <w:rFonts w:eastAsia="Arial" w:cs="Tahoma"/>
                <w:lang w:val="de-DE"/>
              </w:rPr>
              <w:t>11.02.2006</w:t>
            </w:r>
          </w:p>
        </w:tc>
      </w:tr>
      <w:tr w:rsidR="00C14BA9" w14:paraId="4BB5B12D" w14:textId="77777777">
        <w:tc>
          <w:tcPr>
            <w:tcW w:w="1270" w:type="dxa"/>
            <w:tcBorders>
              <w:top w:val="single" w:color="000000" w:sz="1" w:space="0"/>
              <w:left w:val="single" w:color="000000" w:sz="1" w:space="0"/>
              <w:bottom w:val="single" w:color="000000" w:sz="1" w:space="0"/>
            </w:tcBorders>
          </w:tcPr>
          <w:p w:rsidR="00C14BA9" w:rsidRDefault="00C14BA9" w14:paraId="37732D1D" w14:textId="77777777">
            <w:pPr>
              <w:autoSpaceDE w:val="0"/>
              <w:snapToGrid w:val="0"/>
              <w:rPr>
                <w:rFonts w:eastAsia="Arial" w:cs="Tahoma"/>
                <w:lang w:val="de-DE"/>
              </w:rPr>
            </w:pPr>
            <w:r>
              <w:rPr>
                <w:rFonts w:eastAsia="Arial" w:cs="Tahoma"/>
                <w:lang w:val="de-DE"/>
              </w:rPr>
              <w:t>M1</w:t>
            </w:r>
          </w:p>
        </w:tc>
        <w:tc>
          <w:tcPr>
            <w:tcW w:w="5138" w:type="dxa"/>
            <w:tcBorders>
              <w:top w:val="single" w:color="000000" w:sz="1" w:space="0"/>
              <w:left w:val="single" w:color="000000" w:sz="1" w:space="0"/>
              <w:bottom w:val="single" w:color="000000" w:sz="1" w:space="0"/>
            </w:tcBorders>
          </w:tcPr>
          <w:p w:rsidR="00C14BA9" w:rsidRDefault="00C14BA9" w14:paraId="5896786B" w14:textId="77777777">
            <w:pPr>
              <w:autoSpaceDE w:val="0"/>
              <w:snapToGrid w:val="0"/>
              <w:rPr>
                <w:rFonts w:eastAsia="Arial" w:cs="Tahoma"/>
                <w:lang w:val="de-DE"/>
              </w:rPr>
            </w:pPr>
            <w:r>
              <w:rPr>
                <w:rFonts w:eastAsia="Arial" w:cs="Tahoma"/>
                <w:lang w:val="de-DE"/>
              </w:rPr>
              <w:t>...</w:t>
            </w:r>
          </w:p>
        </w:tc>
        <w:tc>
          <w:tcPr>
            <w:tcW w:w="1620" w:type="dxa"/>
            <w:tcBorders>
              <w:top w:val="single" w:color="000000" w:sz="1" w:space="0"/>
              <w:left w:val="single" w:color="000000" w:sz="1" w:space="0"/>
              <w:bottom w:val="single" w:color="000000" w:sz="1" w:space="0"/>
            </w:tcBorders>
          </w:tcPr>
          <w:p w:rsidR="00C14BA9" w:rsidRDefault="00C14BA9" w14:paraId="1F967445" w14:textId="77777777">
            <w:pPr>
              <w:autoSpaceDE w:val="0"/>
              <w:snapToGrid w:val="0"/>
              <w:rPr>
                <w:rFonts w:eastAsia="Arial" w:cs="Tahoma"/>
                <w:lang w:val="de-DE"/>
              </w:rPr>
            </w:pPr>
            <w:r>
              <w:rPr>
                <w:rFonts w:eastAsia="Arial" w:cs="Tahoma"/>
                <w:lang w:val="de-DE"/>
              </w:rPr>
              <w:t>...</w:t>
            </w:r>
          </w:p>
        </w:tc>
        <w:tc>
          <w:tcPr>
            <w:tcW w:w="1444" w:type="dxa"/>
            <w:tcBorders>
              <w:top w:val="single" w:color="000000" w:sz="1" w:space="0"/>
              <w:left w:val="single" w:color="000000" w:sz="1" w:space="0"/>
              <w:bottom w:val="single" w:color="000000" w:sz="1" w:space="0"/>
              <w:right w:val="single" w:color="000000" w:sz="1" w:space="0"/>
            </w:tcBorders>
          </w:tcPr>
          <w:p w:rsidR="00C14BA9" w:rsidRDefault="00C14BA9" w14:paraId="69F734E9" w14:textId="77777777">
            <w:pPr>
              <w:autoSpaceDE w:val="0"/>
              <w:snapToGrid w:val="0"/>
              <w:rPr>
                <w:rFonts w:eastAsia="Arial" w:cs="Tahoma"/>
                <w:lang w:val="de-DE"/>
              </w:rPr>
            </w:pPr>
          </w:p>
        </w:tc>
      </w:tr>
    </w:tbl>
    <w:p w:rsidR="00C14BA9" w:rsidRDefault="00C14BA9" w14:paraId="145ADFB8" w14:textId="77777777">
      <w:pPr>
        <w:pStyle w:val="Heading21"/>
        <w:numPr>
          <w:ilvl w:val="1"/>
          <w:numId w:val="2"/>
        </w:numPr>
        <w:rPr>
          <w:rFonts w:ascii="Tahoma" w:hAnsi="Tahoma" w:cs="Tahoma"/>
          <w:lang w:val="de-DE"/>
        </w:rPr>
      </w:pPr>
      <w:r>
        <w:rPr>
          <w:rFonts w:ascii="Tahoma" w:hAnsi="Tahoma" w:cs="Tahoma"/>
          <w:lang w:val="de-DE"/>
        </w:rPr>
        <w:t>Interpretation</w:t>
      </w:r>
    </w:p>
    <w:p w:rsidR="00C14BA9" w:rsidRDefault="00C14BA9" w14:paraId="7D455D8C" w14:textId="77777777">
      <w:pPr>
        <w:autoSpaceDE w:val="0"/>
        <w:rPr>
          <w:rFonts w:cs="Tahoma"/>
          <w:lang w:val="de-DE"/>
        </w:rPr>
      </w:pPr>
      <w:r>
        <w:rPr>
          <w:rFonts w:eastAsia="Arial" w:cs="Tahoma"/>
          <w:lang w:val="de-DE"/>
        </w:rPr>
        <w:t xml:space="preserve">&lt;Schlussfolgerungen aus dem Terminplan, </w:t>
      </w:r>
      <w:proofErr w:type="spellStart"/>
      <w:r>
        <w:rPr>
          <w:rFonts w:eastAsia="Arial" w:cs="Tahoma"/>
          <w:lang w:val="de-DE"/>
        </w:rPr>
        <w:t>zB</w:t>
      </w:r>
      <w:proofErr w:type="spellEnd"/>
      <w:r>
        <w:rPr>
          <w:rFonts w:eastAsia="Arial" w:cs="Tahoma"/>
          <w:lang w:val="de-DE"/>
        </w:rPr>
        <w:t xml:space="preserve"> alles auf Schiene, Verzug weil, ...&gt;</w:t>
      </w:r>
    </w:p>
    <w:p w:rsidR="00C14BA9" w:rsidP="00F3596B" w:rsidRDefault="00C14BA9" w14:paraId="6922BD8A" w14:textId="77777777">
      <w:pPr>
        <w:pStyle w:val="Heading11"/>
        <w:numPr>
          <w:ilvl w:val="0"/>
          <w:numId w:val="2"/>
        </w:numPr>
        <w:rPr>
          <w:rFonts w:ascii="Tahoma" w:hAnsi="Tahoma" w:cs="Tahoma"/>
          <w:lang w:val="de-DE"/>
        </w:rPr>
      </w:pPr>
      <w:r>
        <w:rPr>
          <w:rFonts w:ascii="Tahoma" w:hAnsi="Tahoma" w:cs="Tahoma"/>
          <w:lang w:val="de-DE"/>
        </w:rPr>
        <w:t>Agenda</w:t>
      </w:r>
    </w:p>
    <w:p w:rsidR="00C14BA9" w:rsidRDefault="00C14BA9" w14:paraId="74CE56BC" w14:textId="52D5A0A5">
      <w:pPr>
        <w:autoSpaceDE w:val="0"/>
        <w:rPr>
          <w:rFonts w:cs="Tahoma"/>
          <w:lang w:val="de-DE"/>
        </w:rPr>
      </w:pPr>
      <w:r>
        <w:rPr>
          <w:rFonts w:eastAsia="Arial" w:cs="Tahoma"/>
          <w:lang w:val="de-DE"/>
        </w:rPr>
        <w:t>&lt;was vom Team zu erledigen war&gt;</w:t>
      </w:r>
    </w:p>
    <w:p w:rsidR="00C14BA9" w:rsidRDefault="00C14BA9" w14:paraId="2AE250F3" w14:textId="77777777">
      <w:pPr>
        <w:pStyle w:val="Heading21"/>
        <w:numPr>
          <w:ilvl w:val="1"/>
          <w:numId w:val="2"/>
        </w:numPr>
        <w:rPr>
          <w:rFonts w:ascii="Tahoma" w:hAnsi="Tahoma" w:cs="Tahoma"/>
          <w:lang w:val="de-DE"/>
        </w:rPr>
      </w:pPr>
      <w:r>
        <w:rPr>
          <w:rFonts w:ascii="Tahoma" w:hAnsi="Tahoma" w:cs="Tahoma"/>
          <w:lang w:val="de-DE"/>
        </w:rPr>
        <w:t>noch nicht erledigte Aufgaben</w:t>
      </w:r>
    </w:p>
    <w:p w:rsidR="00C14BA9" w:rsidRDefault="00C14BA9" w14:paraId="47484E6C" w14:textId="2F264EF1">
      <w:pPr>
        <w:autoSpaceDE w:val="0"/>
        <w:rPr>
          <w:rFonts w:cs="Tahoma"/>
          <w:lang w:val="de-DE"/>
        </w:rPr>
      </w:pPr>
      <w:r>
        <w:rPr>
          <w:rFonts w:eastAsia="Arial" w:cs="Tahoma"/>
          <w:lang w:val="de-DE"/>
        </w:rPr>
        <w:t xml:space="preserve">&lt;was sich nicht ausgegangen ist&gt;, </w:t>
      </w:r>
      <w:proofErr w:type="spellStart"/>
      <w:r>
        <w:rPr>
          <w:rFonts w:eastAsia="Arial" w:cs="Tahoma"/>
          <w:lang w:val="de-DE"/>
        </w:rPr>
        <w:t>default</w:t>
      </w:r>
      <w:proofErr w:type="spellEnd"/>
      <w:r w:rsidR="00A61D71">
        <w:rPr>
          <w:rFonts w:eastAsia="Arial" w:cs="Tahoma"/>
          <w:lang w:val="de-DE"/>
        </w:rPr>
        <w:t xml:space="preserve"> </w:t>
      </w:r>
      <w:r>
        <w:rPr>
          <w:rFonts w:eastAsia="Arial" w:cs="Tahoma"/>
          <w:lang w:val="de-DE"/>
        </w:rPr>
        <w:t>=</w:t>
      </w:r>
      <w:r w:rsidR="00A61D71">
        <w:rPr>
          <w:rFonts w:eastAsia="Arial" w:cs="Tahoma"/>
          <w:lang w:val="de-DE"/>
        </w:rPr>
        <w:t xml:space="preserve"> </w:t>
      </w:r>
      <w:r>
        <w:rPr>
          <w:rFonts w:eastAsia="Arial" w:cs="Tahoma"/>
          <w:lang w:val="de-DE"/>
        </w:rPr>
        <w:t>„keine“</w:t>
      </w:r>
    </w:p>
    <w:p w:rsidR="00C14BA9" w:rsidRDefault="00C14BA9" w14:paraId="3BF55E66" w14:textId="77777777">
      <w:pPr>
        <w:pStyle w:val="Heading21"/>
        <w:numPr>
          <w:ilvl w:val="1"/>
          <w:numId w:val="2"/>
        </w:numPr>
        <w:rPr>
          <w:rFonts w:ascii="Tahoma" w:hAnsi="Tahoma" w:cs="Tahoma"/>
          <w:lang w:val="de-DE"/>
        </w:rPr>
      </w:pPr>
      <w:r>
        <w:rPr>
          <w:rFonts w:ascii="Tahoma" w:hAnsi="Tahoma" w:cs="Tahoma"/>
          <w:lang w:val="de-DE"/>
        </w:rPr>
        <w:t>zu erledigende Aufgaben</w:t>
      </w:r>
    </w:p>
    <w:p w:rsidR="00C14BA9" w:rsidRDefault="00C14BA9" w14:paraId="4F334EBD" w14:textId="77777777">
      <w:pPr>
        <w:autoSpaceDE w:val="0"/>
        <w:rPr>
          <w:rFonts w:cs="Tahoma"/>
          <w:lang w:val="de-DE"/>
        </w:rPr>
      </w:pPr>
      <w:r>
        <w:rPr>
          <w:rFonts w:eastAsia="Arial" w:cs="Tahoma"/>
          <w:lang w:val="de-DE"/>
        </w:rPr>
        <w:t xml:space="preserve">&lt;was in der nächsten Einheit laut aktuellem Plan </w:t>
      </w:r>
      <w:proofErr w:type="gramStart"/>
      <w:r>
        <w:rPr>
          <w:rFonts w:eastAsia="Arial" w:cs="Tahoma"/>
          <w:lang w:val="de-DE"/>
        </w:rPr>
        <w:t>erledigt</w:t>
      </w:r>
      <w:proofErr w:type="gramEnd"/>
      <w:r>
        <w:rPr>
          <w:rFonts w:eastAsia="Arial" w:cs="Tahoma"/>
          <w:lang w:val="de-DE"/>
        </w:rPr>
        <w:t xml:space="preserve"> werden soll&gt;</w:t>
      </w:r>
    </w:p>
    <w:p w:rsidR="00C14BA9" w:rsidRDefault="00C14BA9" w14:paraId="7E6080C6" w14:textId="77777777">
      <w:pPr>
        <w:pStyle w:val="Heading11"/>
        <w:numPr>
          <w:ilvl w:val="0"/>
          <w:numId w:val="2"/>
        </w:numPr>
        <w:rPr>
          <w:rFonts w:ascii="Tahoma" w:hAnsi="Tahoma" w:cs="Tahoma"/>
          <w:lang w:val="de-DE"/>
        </w:rPr>
      </w:pPr>
      <w:r>
        <w:rPr>
          <w:rFonts w:ascii="Tahoma" w:hAnsi="Tahoma" w:cs="Tahoma"/>
          <w:lang w:val="de-DE"/>
        </w:rPr>
        <w:t>Projektbezogene Aspekte</w:t>
      </w:r>
    </w:p>
    <w:p w:rsidR="00C14BA9" w:rsidRDefault="00C14BA9" w14:paraId="57391D25" w14:textId="77777777">
      <w:pPr>
        <w:pStyle w:val="Heading21"/>
        <w:numPr>
          <w:ilvl w:val="1"/>
          <w:numId w:val="2"/>
        </w:numPr>
        <w:rPr>
          <w:rFonts w:ascii="Tahoma" w:hAnsi="Tahoma" w:cs="Tahoma"/>
          <w:lang w:val="de-DE"/>
        </w:rPr>
      </w:pPr>
      <w:r>
        <w:rPr>
          <w:rFonts w:ascii="Tahoma" w:hAnsi="Tahoma" w:cs="Tahoma"/>
          <w:lang w:val="de-DE"/>
        </w:rPr>
        <w:t>technische Probleme</w:t>
      </w:r>
    </w:p>
    <w:p w:rsidR="00C14BA9" w:rsidRDefault="00C14BA9" w14:paraId="451FFFF7" w14:textId="43CC5142">
      <w:pPr>
        <w:autoSpaceDE w:val="0"/>
        <w:rPr>
          <w:rFonts w:cs="Tahoma"/>
          <w:lang w:val="de-DE"/>
        </w:rPr>
      </w:pPr>
      <w:r>
        <w:rPr>
          <w:rFonts w:eastAsia="Arial" w:cs="Tahoma"/>
          <w:lang w:val="de-DE"/>
        </w:rPr>
        <w:t>&lt;technische Probleme, die behandelt werden müssen, inklusive Lösungsstrategie&gt;</w:t>
      </w:r>
      <w:r>
        <w:rPr>
          <w:rFonts w:eastAsia="Arial" w:cs="Tahoma"/>
          <w:lang w:val="de-DE"/>
        </w:rPr>
        <w:br/>
      </w:r>
      <w:proofErr w:type="spellStart"/>
      <w:r>
        <w:rPr>
          <w:rFonts w:eastAsia="Arial" w:cs="Tahoma"/>
          <w:lang w:val="de-DE"/>
        </w:rPr>
        <w:t>default</w:t>
      </w:r>
      <w:proofErr w:type="spellEnd"/>
      <w:r w:rsidR="00A61D71">
        <w:rPr>
          <w:rFonts w:eastAsia="Arial" w:cs="Tahoma"/>
          <w:lang w:val="de-DE"/>
        </w:rPr>
        <w:t xml:space="preserve"> = „</w:t>
      </w:r>
      <w:r>
        <w:rPr>
          <w:rFonts w:eastAsia="Arial" w:cs="Tahoma"/>
          <w:lang w:val="de-DE"/>
        </w:rPr>
        <w:t>keine“</w:t>
      </w:r>
    </w:p>
    <w:p w:rsidR="00C14BA9" w:rsidRDefault="00C14BA9" w14:paraId="77AB734E" w14:textId="77777777">
      <w:pPr>
        <w:pStyle w:val="Heading21"/>
        <w:numPr>
          <w:ilvl w:val="1"/>
          <w:numId w:val="2"/>
        </w:numPr>
        <w:rPr>
          <w:rFonts w:ascii="Tahoma" w:hAnsi="Tahoma" w:cs="Tahoma"/>
          <w:lang w:val="de-DE"/>
        </w:rPr>
      </w:pPr>
      <w:r>
        <w:rPr>
          <w:rFonts w:ascii="Tahoma" w:hAnsi="Tahoma" w:cs="Tahoma"/>
          <w:lang w:val="de-DE"/>
        </w:rPr>
        <w:t>Probleme im Team</w:t>
      </w:r>
    </w:p>
    <w:p w:rsidR="00C14BA9" w:rsidRDefault="00C14BA9" w14:paraId="0773699B" w14:textId="2D15F2D8">
      <w:pPr>
        <w:autoSpaceDE w:val="0"/>
        <w:rPr>
          <w:rFonts w:cs="Tahoma"/>
          <w:lang w:val="de-DE"/>
        </w:rPr>
      </w:pPr>
      <w:r>
        <w:rPr>
          <w:rFonts w:eastAsia="Arial" w:cs="Tahoma"/>
          <w:lang w:val="de-DE"/>
        </w:rPr>
        <w:t xml:space="preserve">&lt;zwischenmenschliche Probleme, die behandelt werden müssen, inklusive Lösungsstrategie&gt; </w:t>
      </w:r>
      <w:proofErr w:type="spellStart"/>
      <w:r>
        <w:rPr>
          <w:rFonts w:eastAsia="Arial" w:cs="Tahoma"/>
          <w:lang w:val="de-DE"/>
        </w:rPr>
        <w:t>default</w:t>
      </w:r>
      <w:proofErr w:type="spellEnd"/>
      <w:r w:rsidR="00A61D71">
        <w:rPr>
          <w:rFonts w:eastAsia="Arial" w:cs="Tahoma"/>
          <w:lang w:val="de-DE"/>
        </w:rPr>
        <w:t xml:space="preserve"> </w:t>
      </w:r>
      <w:r>
        <w:rPr>
          <w:rFonts w:eastAsia="Arial" w:cs="Tahoma"/>
          <w:lang w:val="de-DE"/>
        </w:rPr>
        <w:t>=</w:t>
      </w:r>
      <w:r w:rsidR="00A61D71">
        <w:rPr>
          <w:rFonts w:eastAsia="Arial" w:cs="Tahoma"/>
          <w:lang w:val="de-DE"/>
        </w:rPr>
        <w:t xml:space="preserve"> </w:t>
      </w:r>
      <w:r>
        <w:rPr>
          <w:rFonts w:eastAsia="Arial" w:cs="Tahoma"/>
          <w:lang w:val="de-DE"/>
        </w:rPr>
        <w:t>„keine“</w:t>
      </w:r>
    </w:p>
    <w:p w:rsidR="00C14BA9" w:rsidRDefault="00C14BA9" w14:paraId="71A712EE" w14:textId="77777777">
      <w:pPr>
        <w:pStyle w:val="Heading21"/>
        <w:numPr>
          <w:ilvl w:val="1"/>
          <w:numId w:val="2"/>
        </w:numPr>
        <w:rPr>
          <w:rFonts w:ascii="Tahoma" w:hAnsi="Tahoma" w:cs="Tahoma"/>
          <w:lang w:val="de-DE"/>
        </w:rPr>
      </w:pPr>
      <w:r>
        <w:rPr>
          <w:rFonts w:ascii="Tahoma" w:hAnsi="Tahoma" w:cs="Tahoma"/>
          <w:lang w:val="de-DE"/>
        </w:rPr>
        <w:t>andere Probleme</w:t>
      </w:r>
    </w:p>
    <w:p w:rsidR="00C14BA9" w:rsidRDefault="00C14BA9" w14:paraId="318E3A6F" w14:textId="58B82280">
      <w:pPr>
        <w:autoSpaceDE w:val="0"/>
        <w:rPr>
          <w:rFonts w:cs="Tahoma"/>
          <w:lang w:val="de-DE"/>
        </w:rPr>
      </w:pPr>
      <w:r>
        <w:rPr>
          <w:rFonts w:eastAsia="Arial" w:cs="Tahoma"/>
          <w:lang w:val="de-DE"/>
        </w:rPr>
        <w:t xml:space="preserve">&lt;andere Probleme, die behandelt werden müssen, inklusive Lösungsstrategie&gt; </w:t>
      </w:r>
      <w:proofErr w:type="spellStart"/>
      <w:r>
        <w:rPr>
          <w:rFonts w:eastAsia="Arial" w:cs="Tahoma"/>
          <w:lang w:val="de-DE"/>
        </w:rPr>
        <w:t>default</w:t>
      </w:r>
      <w:proofErr w:type="spellEnd"/>
      <w:r w:rsidR="00A61D71">
        <w:rPr>
          <w:rFonts w:eastAsia="Arial" w:cs="Tahoma"/>
          <w:lang w:val="de-DE"/>
        </w:rPr>
        <w:t xml:space="preserve"> </w:t>
      </w:r>
      <w:r>
        <w:rPr>
          <w:rFonts w:eastAsia="Arial" w:cs="Tahoma"/>
          <w:lang w:val="de-DE"/>
        </w:rPr>
        <w:t>=</w:t>
      </w:r>
      <w:r w:rsidR="00A61D71">
        <w:rPr>
          <w:rFonts w:eastAsia="Arial" w:cs="Tahoma"/>
          <w:lang w:val="de-DE"/>
        </w:rPr>
        <w:t xml:space="preserve"> </w:t>
      </w:r>
      <w:r>
        <w:rPr>
          <w:rFonts w:eastAsia="Arial" w:cs="Tahoma"/>
          <w:lang w:val="de-DE"/>
        </w:rPr>
        <w:t>„keine“</w:t>
      </w:r>
    </w:p>
    <w:p w:rsidR="00C14BA9" w:rsidRDefault="00C14BA9" w14:paraId="38648579" w14:textId="77777777">
      <w:pPr>
        <w:rPr>
          <w:rFonts w:cs="Tahoma"/>
          <w:lang w:val="de-DE"/>
        </w:rPr>
      </w:pPr>
    </w:p>
    <w:p w:rsidR="00C14BA9" w:rsidRDefault="00C14BA9" w14:paraId="036141EF" w14:textId="77777777"/>
    <w:sectPr w:rsidR="00C14BA9">
      <w:footerReference w:type="default" r:id="rId11"/>
      <w:pgSz w:w="11906" w:h="16838" w:orient="portrait"/>
      <w:pgMar w:top="1134" w:right="1134" w:bottom="1610" w:left="1134" w:header="720" w:footer="1134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:rsidR="00F07495" w:rsidRDefault="00F07495" w14:paraId="59E6C049" w14:textId="77777777">
      <w:r>
        <w:separator/>
      </w:r>
    </w:p>
  </w:endnote>
  <w:endnote w:type="continuationSeparator" w:id="0">
    <w:p w:rsidR="00F07495" w:rsidRDefault="00F07495" w14:paraId="2EFDA232" w14:textId="7777777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Mangal">
    <w:panose1 w:val="00000400000000000000"/>
    <w:charset w:val="01"/>
    <w:family w:val="roman"/>
    <w:pitch w:val="variable"/>
    <w:sig w:usb0="00002000" w:usb1="00000000" w:usb2="00000000" w:usb3="00000000" w:csb0="00000000" w:csb1="00000000"/>
  </w:font>
  <w:font w:name="Microsoft YaHe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panose1 w:val="00000000000000000000"/>
    <w:charset w:val="00"/>
    <w:family w:val="roman"/>
    <w:notTrueType/>
    <w:pitch w:val="default"/>
  </w:font>
  <w:font w:name="Aptos">
    <w:panose1 w:val="00000000000000000000"/>
    <w:charset w:val="00"/>
    <w:family w:val="roman"/>
    <w:notTrueType/>
    <w:pitch w:val="default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C14BA9" w:rsidRDefault="00C14BA9" w14:paraId="34CA01D5" w14:textId="77777777">
    <w:pPr>
      <w:pStyle w:val="Footer"/>
    </w:pPr>
    <w:r>
      <w:rPr>
        <w:sz w:val="16"/>
        <w:szCs w:val="16"/>
      </w:rPr>
      <w:t>&lt;Projektnummer&gt; | B_11&lt;</w:t>
    </w:r>
    <w:proofErr w:type="spellStart"/>
    <w:r>
      <w:rPr>
        <w:sz w:val="16"/>
        <w:szCs w:val="16"/>
      </w:rPr>
      <w:t>lfdNr</w:t>
    </w:r>
    <w:proofErr w:type="spellEnd"/>
    <w:r>
      <w:rPr>
        <w:sz w:val="16"/>
        <w:szCs w:val="16"/>
      </w:rPr>
      <w:t>&gt; | &lt;Version&gt;</w:t>
    </w:r>
    <w:r>
      <w:rPr>
        <w:sz w:val="16"/>
        <w:szCs w:val="16"/>
      </w:rPr>
      <w:tab/>
    </w:r>
    <w:r>
      <w:rPr>
        <w:sz w:val="16"/>
        <w:szCs w:val="16"/>
      </w:rPr>
      <w:tab/>
    </w:r>
    <w:r>
      <w:rPr>
        <w:sz w:val="16"/>
        <w:szCs w:val="16"/>
      </w:rPr>
      <w:t xml:space="preserve">Seite </w:t>
    </w:r>
    <w:r>
      <w:rPr>
        <w:sz w:val="16"/>
        <w:szCs w:val="16"/>
      </w:rPr>
      <w:fldChar w:fldCharType="begin"/>
    </w:r>
    <w:r>
      <w:rPr>
        <w:sz w:val="16"/>
        <w:szCs w:val="16"/>
      </w:rPr>
      <w:instrText xml:space="preserve"> PAGE </w:instrText>
    </w:r>
    <w:r>
      <w:rPr>
        <w:sz w:val="16"/>
        <w:szCs w:val="16"/>
      </w:rPr>
      <w:fldChar w:fldCharType="separate"/>
    </w:r>
    <w:r>
      <w:rPr>
        <w:sz w:val="16"/>
        <w:szCs w:val="16"/>
      </w:rPr>
      <w:t>2</w:t>
    </w:r>
    <w:r>
      <w:rPr>
        <w:sz w:val="16"/>
        <w:szCs w:val="16"/>
      </w:rPr>
      <w:fldChar w:fldCharType="end"/>
    </w:r>
    <w:r>
      <w:rPr>
        <w:sz w:val="16"/>
        <w:szCs w:val="16"/>
      </w:rPr>
      <w:t xml:space="preserve"> von </w:t>
    </w:r>
    <w:r>
      <w:rPr>
        <w:sz w:val="16"/>
        <w:szCs w:val="16"/>
      </w:rPr>
      <w:fldChar w:fldCharType="begin"/>
    </w:r>
    <w:r>
      <w:rPr>
        <w:sz w:val="16"/>
        <w:szCs w:val="16"/>
      </w:rPr>
      <w:instrText xml:space="preserve"> NUMPAGES </w:instrText>
    </w:r>
    <w:r>
      <w:rPr>
        <w:sz w:val="16"/>
        <w:szCs w:val="16"/>
      </w:rPr>
      <w:fldChar w:fldCharType="separate"/>
    </w:r>
    <w:r>
      <w:rPr>
        <w:sz w:val="16"/>
        <w:szCs w:val="16"/>
      </w:rPr>
      <w:t>2</w:t>
    </w:r>
    <w:r>
      <w:rPr>
        <w:sz w:val="16"/>
        <w:szCs w:val="16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:rsidR="00F07495" w:rsidRDefault="00F07495" w14:paraId="57013F88" w14:textId="77777777">
      <w:r>
        <w:separator/>
      </w:r>
    </w:p>
  </w:footnote>
  <w:footnote w:type="continuationSeparator" w:id="0">
    <w:p w:rsidR="00F07495" w:rsidRDefault="00F07495" w14:paraId="20D2AF49" w14:textId="77777777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0001"/>
    <w:multiLevelType w:val="multilevel"/>
    <w:tmpl w:val="00000001"/>
    <w:name w:val="WW8Num1"/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432" w:hanging="432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576" w:hanging="576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720" w:hanging="72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864" w:hanging="864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1008" w:hanging="1008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1152" w:hanging="1152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1296" w:hanging="1296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1440" w:hanging="144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1584" w:hanging="1584"/>
      </w:pPr>
    </w:lvl>
  </w:abstractNum>
  <w:abstractNum w:abstractNumId="1" w15:restartNumberingAfterBreak="0">
    <w:nsid w:val="00000002"/>
    <w:multiLevelType w:val="multilevel"/>
    <w:tmpl w:val="00000002"/>
    <w:name w:val="WW8Num4"/>
    <w:lvl w:ilvl="0">
      <w:start w:val="1"/>
      <w:numFmt w:val="decimal"/>
      <w:lvlText w:val="%1"/>
      <w:lvlJc w:val="left"/>
      <w:pPr>
        <w:tabs>
          <w:tab w:val="num" w:pos="972"/>
        </w:tabs>
        <w:ind w:left="972" w:hanging="432"/>
      </w:pPr>
    </w:lvl>
    <w:lvl w:ilvl="1">
      <w:start w:val="1"/>
      <w:numFmt w:val="decimal"/>
      <w:lvlText w:val="%1.%2"/>
      <w:lvlJc w:val="left"/>
      <w:pPr>
        <w:tabs>
          <w:tab w:val="num" w:pos="1116"/>
        </w:tabs>
        <w:ind w:left="1116" w:hanging="576"/>
      </w:pPr>
    </w:lvl>
    <w:lvl w:ilvl="2">
      <w:start w:val="1"/>
      <w:numFmt w:val="decimal"/>
      <w:lvlText w:val="%1.%2.%3"/>
      <w:lvlJc w:val="left"/>
      <w:pPr>
        <w:tabs>
          <w:tab w:val="num" w:pos="1260"/>
        </w:tabs>
        <w:ind w:left="1260" w:hanging="720"/>
      </w:pPr>
    </w:lvl>
    <w:lvl w:ilvl="3">
      <w:start w:val="1"/>
      <w:numFmt w:val="decimal"/>
      <w:lvlText w:val="%1.%2.%3.%4"/>
      <w:lvlJc w:val="left"/>
      <w:pPr>
        <w:tabs>
          <w:tab w:val="num" w:pos="1404"/>
        </w:tabs>
        <w:ind w:left="1404" w:hanging="864"/>
      </w:pPr>
    </w:lvl>
    <w:lvl w:ilvl="4">
      <w:start w:val="1"/>
      <w:numFmt w:val="decimal"/>
      <w:lvlText w:val="%1.%2.%3.%4.%5"/>
      <w:lvlJc w:val="left"/>
      <w:pPr>
        <w:tabs>
          <w:tab w:val="num" w:pos="1548"/>
        </w:tabs>
        <w:ind w:left="1548" w:hanging="1008"/>
      </w:pPr>
    </w:lvl>
    <w:lvl w:ilvl="5">
      <w:start w:val="1"/>
      <w:numFmt w:val="decimal"/>
      <w:lvlText w:val="%1.%2.%3.%4.%5.%6"/>
      <w:lvlJc w:val="left"/>
      <w:pPr>
        <w:tabs>
          <w:tab w:val="num" w:pos="1692"/>
        </w:tabs>
        <w:ind w:left="1692" w:hanging="1152"/>
      </w:pPr>
    </w:lvl>
    <w:lvl w:ilvl="6">
      <w:start w:val="1"/>
      <w:numFmt w:val="decimal"/>
      <w:lvlText w:val="%1.%2.%3.%4.%5.%6.%7"/>
      <w:lvlJc w:val="left"/>
      <w:pPr>
        <w:tabs>
          <w:tab w:val="num" w:pos="1836"/>
        </w:tabs>
        <w:ind w:left="1836" w:hanging="1296"/>
      </w:pPr>
    </w:lvl>
    <w:lvl w:ilvl="7">
      <w:start w:val="1"/>
      <w:numFmt w:val="decimal"/>
      <w:lvlText w:val="%1.%2.%3.%4.%5.%6.%7.%8"/>
      <w:lvlJc w:val="left"/>
      <w:pPr>
        <w:tabs>
          <w:tab w:val="num" w:pos="1980"/>
        </w:tabs>
        <w:ind w:left="1980" w:hanging="1440"/>
      </w:pPr>
    </w:lvl>
    <w:lvl w:ilvl="8">
      <w:start w:val="1"/>
      <w:numFmt w:val="decimal"/>
      <w:lvlText w:val="%1.%2.%3.%4.%5.%6.%7.%8.%9"/>
      <w:lvlJc w:val="left"/>
      <w:pPr>
        <w:tabs>
          <w:tab w:val="num" w:pos="2124"/>
        </w:tabs>
        <w:ind w:left="2124" w:hanging="1584"/>
      </w:pPr>
    </w:lvl>
  </w:abstractNum>
  <w:abstractNum w:abstractNumId="2" w15:restartNumberingAfterBreak="0">
    <w:nsid w:val="00000003"/>
    <w:multiLevelType w:val="multilevel"/>
    <w:tmpl w:val="00000003"/>
    <w:name w:val="WW8Num5"/>
    <w:lvl w:ilvl="0">
      <w:start w:val="1"/>
      <w:numFmt w:val="bullet"/>
      <w:lvlText w:val=""/>
      <w:lvlJc w:val="left"/>
      <w:pPr>
        <w:tabs>
          <w:tab w:val="num" w:pos="720"/>
        </w:tabs>
        <w:ind w:left="720" w:hanging="360"/>
      </w:pPr>
      <w:rPr>
        <w:rFonts w:ascii="Symbol" w:hAnsi="Symbol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/>
      </w:rPr>
    </w:lvl>
    <w:lvl w:ilvl="4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/>
      </w:rPr>
    </w:lvl>
    <w:lvl w:ilvl="7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/>
      </w:rPr>
    </w:lvl>
  </w:abstractNum>
  <w:abstractNum w:abstractNumId="3" w15:restartNumberingAfterBreak="0">
    <w:nsid w:val="00000004"/>
    <w:multiLevelType w:val="multilevel"/>
    <w:tmpl w:val="00000004"/>
    <w:name w:val="WW8Num3"/>
    <w:lvl w:ilvl="0">
      <w:start w:val="1"/>
      <w:numFmt w:val="bullet"/>
      <w:lvlText w:val=""/>
      <w:lvlJc w:val="left"/>
      <w:pPr>
        <w:tabs>
          <w:tab w:val="num" w:pos="720"/>
        </w:tabs>
        <w:ind w:left="720" w:hanging="360"/>
      </w:pPr>
      <w:rPr>
        <w:rFonts w:ascii="Symbol" w:hAnsi="Symbol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/>
      </w:rPr>
    </w:lvl>
    <w:lvl w:ilvl="4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/>
      </w:rPr>
    </w:lvl>
    <w:lvl w:ilvl="7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/>
      </w:rPr>
    </w:lvl>
  </w:abstractNum>
  <w:abstractNum w:abstractNumId="4" w15:restartNumberingAfterBreak="0">
    <w:nsid w:val="00000005"/>
    <w:multiLevelType w:val="multilevel"/>
    <w:tmpl w:val="00000005"/>
    <w:name w:val="WW8Num2"/>
    <w:lvl w:ilvl="0">
      <w:start w:val="1"/>
      <w:numFmt w:val="bullet"/>
      <w:lvlText w:val=""/>
      <w:lvlJc w:val="left"/>
      <w:pPr>
        <w:tabs>
          <w:tab w:val="num" w:pos="720"/>
        </w:tabs>
        <w:ind w:left="720" w:hanging="360"/>
      </w:pPr>
      <w:rPr>
        <w:rFonts w:ascii="Symbol" w:hAnsi="Symbol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/>
      </w:rPr>
    </w:lvl>
    <w:lvl w:ilvl="4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/>
      </w:rPr>
    </w:lvl>
    <w:lvl w:ilvl="7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/>
      </w:rPr>
    </w:lvl>
  </w:abstractNum>
  <w:abstractNum w:abstractNumId="5" w15:restartNumberingAfterBreak="0">
    <w:nsid w:val="00000006"/>
    <w:multiLevelType w:val="multilevel"/>
    <w:tmpl w:val="00000006"/>
    <w:lvl w:ilvl="0">
      <w:start w:val="1"/>
      <w:numFmt w:val="none"/>
      <w:suff w:val="nothing"/>
      <w:lvlText w:val=""/>
      <w:lvlJc w:val="left"/>
      <w:pPr>
        <w:tabs>
          <w:tab w:val="num" w:pos="432"/>
        </w:tabs>
        <w:ind w:left="432" w:hanging="432"/>
      </w:pPr>
    </w:lvl>
    <w:lvl w:ilvl="1">
      <w:start w:val="1"/>
      <w:numFmt w:val="none"/>
      <w:suff w:val="nothing"/>
      <w:lvlText w:val=""/>
      <w:lvlJc w:val="left"/>
      <w:pPr>
        <w:tabs>
          <w:tab w:val="num" w:pos="576"/>
        </w:tabs>
        <w:ind w:left="576" w:hanging="576"/>
      </w:pPr>
    </w:lvl>
    <w:lvl w:ilvl="2">
      <w:start w:val="1"/>
      <w:numFmt w:val="none"/>
      <w:suff w:val="nothing"/>
      <w:lvlText w:val=""/>
      <w:lvlJc w:val="left"/>
      <w:pPr>
        <w:tabs>
          <w:tab w:val="num" w:pos="720"/>
        </w:tabs>
        <w:ind w:left="720" w:hanging="720"/>
      </w:pPr>
    </w:lvl>
    <w:lvl w:ilvl="3">
      <w:start w:val="1"/>
      <w:numFmt w:val="none"/>
      <w:suff w:val="nothing"/>
      <w:lvlText w:val=""/>
      <w:lvlJc w:val="left"/>
      <w:pPr>
        <w:tabs>
          <w:tab w:val="num" w:pos="864"/>
        </w:tabs>
        <w:ind w:left="864" w:hanging="864"/>
      </w:pPr>
    </w:lvl>
    <w:lvl w:ilvl="4">
      <w:start w:val="1"/>
      <w:numFmt w:val="none"/>
      <w:suff w:val="nothing"/>
      <w:lvlText w:val=""/>
      <w:lvlJc w:val="left"/>
      <w:pPr>
        <w:tabs>
          <w:tab w:val="num" w:pos="1008"/>
        </w:tabs>
        <w:ind w:left="1008" w:hanging="1008"/>
      </w:pPr>
    </w:lvl>
    <w:lvl w:ilvl="5">
      <w:start w:val="1"/>
      <w:numFmt w:val="none"/>
      <w:suff w:val="nothing"/>
      <w:lvlText w:val=""/>
      <w:lvlJc w:val="left"/>
      <w:pPr>
        <w:tabs>
          <w:tab w:val="num" w:pos="1152"/>
        </w:tabs>
        <w:ind w:left="1152" w:hanging="1152"/>
      </w:pPr>
    </w:lvl>
    <w:lvl w:ilvl="6">
      <w:start w:val="1"/>
      <w:numFmt w:val="none"/>
      <w:suff w:val="nothing"/>
      <w:lvlText w:val=""/>
      <w:lvlJc w:val="left"/>
      <w:pPr>
        <w:tabs>
          <w:tab w:val="num" w:pos="1296"/>
        </w:tabs>
        <w:ind w:left="1296" w:hanging="1296"/>
      </w:pPr>
    </w:lvl>
    <w:lvl w:ilvl="7">
      <w:start w:val="1"/>
      <w:numFmt w:val="none"/>
      <w:suff w:val="nothing"/>
      <w:lvlText w:val=""/>
      <w:lvlJc w:val="left"/>
      <w:pPr>
        <w:tabs>
          <w:tab w:val="num" w:pos="1440"/>
        </w:tabs>
        <w:ind w:left="1440" w:hanging="1440"/>
      </w:pPr>
    </w:lvl>
    <w:lvl w:ilvl="8">
      <w:start w:val="1"/>
      <w:numFmt w:val="none"/>
      <w:suff w:val="nothing"/>
      <w:lvlText w:val=""/>
      <w:lvlJc w:val="left"/>
      <w:pPr>
        <w:tabs>
          <w:tab w:val="num" w:pos="1584"/>
        </w:tabs>
        <w:ind w:left="1584" w:hanging="1584"/>
      </w:pPr>
    </w:lvl>
  </w:abstractNum>
  <w:num w:numId="1" w16cid:durableId="946085894">
    <w:abstractNumId w:val="0"/>
  </w:num>
  <w:num w:numId="2" w16cid:durableId="1267737504">
    <w:abstractNumId w:val="1"/>
  </w:num>
  <w:num w:numId="3" w16cid:durableId="1747922346">
    <w:abstractNumId w:val="2"/>
  </w:num>
  <w:num w:numId="4" w16cid:durableId="494566605">
    <w:abstractNumId w:val="3"/>
  </w:num>
  <w:num w:numId="5" w16cid:durableId="213084296">
    <w:abstractNumId w:val="4"/>
  </w:num>
  <w:num w:numId="6" w16cid:durableId="2102067804">
    <w:abstractNumId w:val="5"/>
  </w:num>
  <w:num w:numId="7" w16cid:durableId="883711964">
    <w:abstractNumId w:val="0"/>
  </w:num>
</w:numbering>
</file>

<file path=word/settings.xml><?xml version="1.0" encoding="utf-8"?>
<w:settings xmlns:wp14="http://schemas.microsoft.com/office/word/2010/wordprocessingDrawing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 wp14">
  <w:zoom w:percent="100"/>
  <w:displayBackgroundShape/>
  <w:embedSystemFonts/>
  <w:proofState w:spelling="clean" w:grammar="dirty"/>
  <w:stylePaneFormatFilter w:val="0000" w:allStyles="0" w:customStyles="0" w:latentStyles="0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trackRevisions w:val="false"/>
  <w:defaultTabStop w:val="709"/>
  <w:defaultTableStyle w:val="Normal"/>
  <w:drawingGridHorizontalSpacing w:val="0"/>
  <w:drawingGridVerticalSpacing w:val="0"/>
  <w:displayHorizontalDrawingGridEvery w:val="0"/>
  <w:displayVerticalDrawingGridEvery w:val="0"/>
  <w:doNotUseMarginsForDrawingGridOrigin/>
  <w:drawingGridHorizontalOrigin w:val="0"/>
  <w:drawingGridVerticalOrigin w:val="0"/>
  <w:noPunctuationKerning/>
  <w:characterSpacingControl w:val="doNotCompress"/>
  <w:strictFirstAndLastChars/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adjustLineHeightInTable/>
    <w:doNotUseHTMLParagraphAutoSpacing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3596B"/>
    <w:rsid w:val="00340418"/>
    <w:rsid w:val="00340687"/>
    <w:rsid w:val="00517671"/>
    <w:rsid w:val="007A5441"/>
    <w:rsid w:val="00845800"/>
    <w:rsid w:val="008653AE"/>
    <w:rsid w:val="00925DE5"/>
    <w:rsid w:val="00A61D71"/>
    <w:rsid w:val="00C14BA9"/>
    <w:rsid w:val="00C51F60"/>
    <w:rsid w:val="00EC48E6"/>
    <w:rsid w:val="00F07495"/>
    <w:rsid w:val="00F3596B"/>
    <w:rsid w:val="23C11C90"/>
    <w:rsid w:val="25360FC0"/>
    <w:rsid w:val="34069E1F"/>
    <w:rsid w:val="4EEC29E7"/>
    <w:rsid w:val="5D71DA8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A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oNotEmbedSmartTags/>
  <w:decimalSymbol w:val="."/>
  <w:listSeparator w:val=","/>
  <w14:docId w14:val="02B9FEF9"/>
  <w15:chartTrackingRefBased/>
  <w15:docId w15:val="{5B9A567B-56A3-4AD5-A013-0DB2C315DF51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 wp14">
  <w:docDefaults>
    <w:rPrDefault>
      <w:rPr>
        <w:rFonts w:ascii="Times New Roman" w:hAnsi="Times New Roman" w:eastAsia="Times New Roman" w:cs="Times New Roman"/>
        <w:lang w:val="de-AT" w:eastAsia="de-AT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  <w:pPr>
      <w:widowControl w:val="0"/>
      <w:suppressAutoHyphens/>
    </w:pPr>
    <w:rPr>
      <w:rFonts w:ascii="Tahoma" w:hAnsi="Tahoma" w:eastAsia="SimSun" w:cs="Mangal"/>
      <w:kern w:val="1"/>
      <w:sz w:val="24"/>
      <w:szCs w:val="24"/>
      <w:lang w:eastAsia="hi-IN" w:bidi="hi-IN"/>
    </w:rPr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berschrift" w:customStyle="1">
    <w:name w:val="Überschrift"/>
    <w:basedOn w:val="Normal"/>
    <w:next w:val="BodyText"/>
    <w:pPr>
      <w:keepNext/>
      <w:spacing w:before="240" w:after="120"/>
    </w:pPr>
    <w:rPr>
      <w:rFonts w:eastAsia="Microsoft YaHei"/>
      <w:sz w:val="28"/>
      <w:szCs w:val="28"/>
    </w:rPr>
  </w:style>
  <w:style w:type="paragraph" w:styleId="BodyText">
    <w:name w:val="Body Text"/>
    <w:basedOn w:val="Normal"/>
    <w:pPr>
      <w:spacing w:after="120"/>
    </w:pPr>
  </w:style>
  <w:style w:type="paragraph" w:styleId="List">
    <w:name w:val="List"/>
    <w:basedOn w:val="BodyText"/>
  </w:style>
  <w:style w:type="paragraph" w:styleId="Beschriftung1" w:customStyle="1">
    <w:name w:val="Beschriftung1"/>
    <w:basedOn w:val="Normal"/>
    <w:pPr>
      <w:suppressLineNumbers/>
      <w:spacing w:before="120" w:after="120"/>
    </w:pPr>
    <w:rPr>
      <w:i/>
      <w:iCs/>
    </w:rPr>
  </w:style>
  <w:style w:type="paragraph" w:styleId="Verzeichnis" w:customStyle="1">
    <w:name w:val="Verzeichnis"/>
    <w:basedOn w:val="Normal"/>
    <w:pPr>
      <w:suppressLineNumbers/>
    </w:pPr>
  </w:style>
  <w:style w:type="paragraph" w:styleId="Header">
    <w:name w:val="header"/>
    <w:basedOn w:val="Normal"/>
    <w:pPr>
      <w:suppressLineNumbers/>
      <w:tabs>
        <w:tab w:val="center" w:pos="4818"/>
        <w:tab w:val="right" w:pos="9637"/>
      </w:tabs>
    </w:pPr>
  </w:style>
  <w:style w:type="paragraph" w:styleId="TabellenInhalt" w:customStyle="1">
    <w:name w:val="Tabellen Inhalt"/>
    <w:basedOn w:val="Normal"/>
    <w:pPr>
      <w:suppressLineNumbers/>
    </w:pPr>
  </w:style>
  <w:style w:type="paragraph" w:styleId="Tabellenberschrift" w:customStyle="1">
    <w:name w:val="Tabellen Überschrift"/>
    <w:basedOn w:val="TabellenInhalt"/>
    <w:pPr>
      <w:jc w:val="center"/>
    </w:pPr>
    <w:rPr>
      <w:b/>
      <w:bCs/>
    </w:rPr>
  </w:style>
  <w:style w:type="paragraph" w:styleId="Footer">
    <w:name w:val="footer"/>
    <w:basedOn w:val="Normal"/>
    <w:pPr>
      <w:suppressLineNumbers/>
      <w:tabs>
        <w:tab w:val="center" w:pos="4819"/>
        <w:tab w:val="right" w:pos="9638"/>
      </w:tabs>
    </w:pPr>
  </w:style>
  <w:style w:type="paragraph" w:styleId="Heading11" w:customStyle="1">
    <w:name w:val="Heading 11"/>
    <w:basedOn w:val="Normal"/>
    <w:next w:val="Normal"/>
    <w:rsid w:val="008653AE"/>
    <w:pPr>
      <w:keepNext/>
      <w:tabs>
        <w:tab w:val="left" w:pos="1944"/>
      </w:tabs>
      <w:spacing w:before="240" w:after="60"/>
    </w:pPr>
    <w:rPr>
      <w:rFonts w:ascii="Arial" w:hAnsi="Arial" w:eastAsia="Arial" w:cs="Arial"/>
      <w:b/>
      <w:bCs/>
      <w:sz w:val="32"/>
      <w:szCs w:val="32"/>
    </w:rPr>
  </w:style>
  <w:style w:type="paragraph" w:styleId="Heading21" w:customStyle="1">
    <w:name w:val="Heading 21"/>
    <w:basedOn w:val="Normal"/>
    <w:next w:val="Normal"/>
    <w:rsid w:val="008653AE"/>
    <w:pPr>
      <w:keepNext/>
      <w:tabs>
        <w:tab w:val="num" w:pos="0"/>
        <w:tab w:val="left" w:pos="2232"/>
      </w:tabs>
      <w:spacing w:before="240" w:after="60"/>
      <w:ind w:left="1116" w:hanging="576"/>
    </w:pPr>
    <w:rPr>
      <w:rFonts w:ascii="Arial" w:hAnsi="Arial" w:eastAsia="Arial" w:cs="Arial"/>
      <w:b/>
      <w:bCs/>
      <w:i/>
      <w:iCs/>
      <w:sz w:val="28"/>
      <w:szCs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footnotes" Target="footnotes.xml" Id="rId8" /><Relationship Type="http://schemas.openxmlformats.org/officeDocument/2006/relationships/theme" Target="theme/theme1.xml" Id="rId13" /><Relationship Type="http://schemas.openxmlformats.org/officeDocument/2006/relationships/customXml" Target="../customXml/item3.xml" Id="rId3" /><Relationship Type="http://schemas.openxmlformats.org/officeDocument/2006/relationships/webSettings" Target="webSettings.xml" Id="rId7" /><Relationship Type="http://schemas.openxmlformats.org/officeDocument/2006/relationships/fontTable" Target="fontTable.xml" Id="rId12" /><Relationship Type="http://schemas.openxmlformats.org/officeDocument/2006/relationships/customXml" Target="../customXml/item2.xml" Id="rId2" /><Relationship Type="http://schemas.openxmlformats.org/officeDocument/2006/relationships/customXml" Target="../customXml/item1.xml" Id="rId1" /><Relationship Type="http://schemas.openxmlformats.org/officeDocument/2006/relationships/settings" Target="settings.xml" Id="rId6" /><Relationship Type="http://schemas.openxmlformats.org/officeDocument/2006/relationships/footer" Target="footer1.xml" Id="rId11" /><Relationship Type="http://schemas.openxmlformats.org/officeDocument/2006/relationships/styles" Target="styles.xml" Id="rId5" /><Relationship Type="http://schemas.openxmlformats.org/officeDocument/2006/relationships/image" Target="media/image1.png" Id="rId10" /><Relationship Type="http://schemas.openxmlformats.org/officeDocument/2006/relationships/numbering" Target="numbering.xml" Id="rId4" /><Relationship Type="http://schemas.openxmlformats.org/officeDocument/2006/relationships/endnotes" Target="endnotes.xml" Id="rId9" /></Relationships>
</file>

<file path=word/theme/theme1.xml><?xml version="1.0" encoding="utf-8"?>
<a:theme xmlns:a="http://schemas.openxmlformats.org/drawingml/2006/main" xmlns:thm15="http://schemas.microsoft.com/office/thememl/2012/main" name="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kument" ma:contentTypeID="0x010100D3337CEC48D38F42947FBA6BFD31BBC1" ma:contentTypeVersion="3" ma:contentTypeDescription="Ein neues Dokument erstellen." ma:contentTypeScope="" ma:versionID="ee6f7a5786e7de5adb90ac3e7fcb8330">
  <xsd:schema xmlns:xsd="http://www.w3.org/2001/XMLSchema" xmlns:xs="http://www.w3.org/2001/XMLSchema" xmlns:p="http://schemas.microsoft.com/office/2006/metadata/properties" xmlns:ns2="05a2e99b-8776-4ea1-abd3-61212bf4af83" targetNamespace="http://schemas.microsoft.com/office/2006/metadata/properties" ma:root="true" ma:fieldsID="afd160e65d02ffed334f98d08d76701e" ns2:_="">
    <xsd:import namespace="05a2e99b-8776-4ea1-abd3-61212bf4af83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05a2e99b-8776-4ea1-abd3-61212bf4af83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Inhaltstyp"/>
        <xsd:element ref="dc:title" minOccurs="0" maxOccurs="1" ma:index="4" ma:displayName="Titel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CEB57C2F-B852-4CDB-B8C8-AAB469CCF859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D534E9EB-E14C-49D9-945B-89B27E2F3CE3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3.xml><?xml version="1.0" encoding="utf-8"?>
<ds:datastoreItem xmlns:ds="http://schemas.openxmlformats.org/officeDocument/2006/customXml" ds:itemID="{413263EF-6D68-4CC5-BC09-E3D4B648D943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05a2e99b-8776-4ea1-abd3-61212bf4af83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Normal.dotm</ap:Template>
  <ap:Application>Microsoft Word for the web</ap:Application>
  <ap:DocSecurity>4</ap:DocSecurity>
  <ap:ScaleCrop>false</ap:ScaleCrop>
  <ap:Company/>
  <ap:SharedDoc>false</ap:SharedDoc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dc:creator>Stephan Wieninger</dc:creator>
  <keywords/>
  <lastModifiedBy>DI Dr. Uhrmann Heimo, BEd</lastModifiedBy>
  <revision>7</revision>
  <lastPrinted>1900-01-01T08:00:00.0000000Z</lastPrinted>
  <dcterms:created xsi:type="dcterms:W3CDTF">2025-08-21T20:59:00.0000000Z</dcterms:created>
  <dcterms:modified xsi:type="dcterms:W3CDTF">2026-03-17T08:45:26.2604149Z</dcterms:modified>
</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0x010100D3337CEC48D38F42947FBA6BFD31BBC1</vt:lpwstr>
  </property>
</Properties>
</file>